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523EC" w:rsidRDefault="00A4587F">
      <w:pPr>
        <w:rPr>
          <w:lang w:val="en-GB" w:eastAsia="zh-TW"/>
        </w:rPr>
      </w:pPr>
      <w:r>
        <w:rPr>
          <w:noProof/>
        </w:rPr>
        <mc:AlternateContent>
          <mc:Choice Requires="wps">
            <w:drawing>
              <wp:anchor distT="0" distB="0" distL="114935" distR="114935" simplePos="0" relativeHeight="251658752" behindDoc="0" locked="0" layoutInCell="1" allowOverlap="1">
                <wp:simplePos x="0" y="0"/>
                <wp:positionH relativeFrom="margin">
                  <wp:align>center</wp:align>
                </wp:positionH>
                <wp:positionV relativeFrom="page">
                  <wp:posOffset>914400</wp:posOffset>
                </wp:positionV>
                <wp:extent cx="6281420" cy="1640205"/>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23EC" w:rsidRDefault="00A523EC">
                            <w:pPr>
                              <w:pStyle w:val="Heading"/>
                              <w:rPr>
                                <w:lang w:val="en-GB"/>
                              </w:rPr>
                            </w:pPr>
                          </w:p>
                          <w:p w:rsidR="00A523EC" w:rsidRPr="00B778DA" w:rsidRDefault="004B49B2">
                            <w:pPr>
                              <w:pStyle w:val="Heading"/>
                              <w:rPr>
                                <w:b/>
                                <w:sz w:val="28"/>
                                <w:szCs w:val="28"/>
                              </w:rPr>
                            </w:pPr>
                            <w:r w:rsidRPr="004B49B2">
                              <w:rPr>
                                <w:b/>
                                <w:sz w:val="28"/>
                                <w:szCs w:val="28"/>
                                <w:lang w:val="en-GB"/>
                              </w:rPr>
                              <w:t>Deep Regional Gaussian Machine</w:t>
                            </w:r>
                          </w:p>
                          <w:p w:rsidR="00A523EC" w:rsidRDefault="00A523EC"/>
                          <w:tbl>
                            <w:tblPr>
                              <w:tblW w:w="14841" w:type="dxa"/>
                              <w:tblLayout w:type="fixed"/>
                              <w:tblLook w:val="0000" w:firstRow="0" w:lastRow="0" w:firstColumn="0" w:lastColumn="0" w:noHBand="0" w:noVBand="0"/>
                            </w:tblPr>
                            <w:tblGrid>
                              <w:gridCol w:w="10031"/>
                              <w:gridCol w:w="4810"/>
                            </w:tblGrid>
                            <w:tr w:rsidR="00A523EC" w:rsidRPr="00D77593" w:rsidTr="00F56AD0">
                              <w:tc>
                                <w:tcPr>
                                  <w:tcW w:w="10031" w:type="dxa"/>
                                  <w:shd w:val="clear" w:color="auto" w:fill="auto"/>
                                </w:tcPr>
                                <w:p w:rsidR="00A523EC" w:rsidRPr="00D77593" w:rsidRDefault="00F56AD0" w:rsidP="00F56AD0">
                                  <w:pPr>
                                    <w:jc w:val="center"/>
                                    <w:rPr>
                                      <w:sz w:val="24"/>
                                      <w:szCs w:val="24"/>
                                      <w:lang w:val="en-GB" w:eastAsia="zh-TW"/>
                                    </w:rPr>
                                  </w:pPr>
                                  <w:proofErr w:type="spellStart"/>
                                  <w:r w:rsidRPr="00D77593">
                                    <w:rPr>
                                      <w:rFonts w:hint="eastAsia"/>
                                      <w:sz w:val="24"/>
                                      <w:szCs w:val="24"/>
                                      <w:lang w:val="en-GB" w:eastAsia="zh-TW"/>
                                    </w:rPr>
                                    <w:t>Su</w:t>
                                  </w:r>
                                  <w:r w:rsidRPr="00D77593">
                                    <w:rPr>
                                      <w:sz w:val="24"/>
                                      <w:szCs w:val="24"/>
                                      <w:lang w:val="en-GB" w:eastAsia="zh-TW"/>
                                    </w:rPr>
                                    <w:t>nnerLi</w:t>
                                  </w:r>
                                  <w:proofErr w:type="spellEnd"/>
                                </w:p>
                                <w:p w:rsidR="00A523EC" w:rsidRPr="00D77593" w:rsidRDefault="004C1347" w:rsidP="00F56AD0">
                                  <w:pPr>
                                    <w:jc w:val="center"/>
                                    <w:rPr>
                                      <w:sz w:val="24"/>
                                      <w:szCs w:val="24"/>
                                      <w:lang w:val="en-GB" w:eastAsia="en-GB"/>
                                    </w:rPr>
                                  </w:pPr>
                                  <w:r w:rsidRPr="00D77593">
                                    <w:rPr>
                                      <w:sz w:val="24"/>
                                      <w:szCs w:val="24"/>
                                      <w:lang w:val="en-GB" w:eastAsia="en-GB"/>
                                    </w:rPr>
                                    <w:t xml:space="preserve">National </w:t>
                                  </w:r>
                                  <w:proofErr w:type="spellStart"/>
                                  <w:r w:rsidRPr="00D77593">
                                    <w:rPr>
                                      <w:sz w:val="24"/>
                                      <w:szCs w:val="24"/>
                                      <w:lang w:val="en-GB" w:eastAsia="en-GB"/>
                                    </w:rPr>
                                    <w:t>Chiao</w:t>
                                  </w:r>
                                  <w:proofErr w:type="spellEnd"/>
                                  <w:r w:rsidRPr="00D77593">
                                    <w:rPr>
                                      <w:sz w:val="24"/>
                                      <w:szCs w:val="24"/>
                                      <w:lang w:val="en-GB" w:eastAsia="en-GB"/>
                                    </w:rPr>
                                    <w:t xml:space="preserve"> Tung University</w:t>
                                  </w:r>
                                </w:p>
                                <w:p w:rsidR="00A523EC" w:rsidRPr="00D77593" w:rsidRDefault="00D95DFC" w:rsidP="00F56AD0">
                                  <w:pPr>
                                    <w:jc w:val="center"/>
                                  </w:pPr>
                                  <w:r w:rsidRPr="00D77593">
                                    <w:rPr>
                                      <w:rFonts w:ascii="Courier" w:hAnsi="Courier" w:cs="Courier"/>
                                      <w:sz w:val="18"/>
                                      <w:szCs w:val="18"/>
                                      <w:lang w:val="en-GB" w:eastAsia="en-GB"/>
                                    </w:rPr>
                                    <w:t>springsunnerli@gmail.com</w:t>
                                  </w:r>
                                </w:p>
                                <w:p w:rsidR="00A523EC" w:rsidRPr="00D77593" w:rsidRDefault="00A523EC">
                                  <w:pPr>
                                    <w:jc w:val="center"/>
                                  </w:pPr>
                                </w:p>
                              </w:tc>
                              <w:tc>
                                <w:tcPr>
                                  <w:tcW w:w="4810" w:type="dxa"/>
                                  <w:shd w:val="clear" w:color="auto" w:fill="auto"/>
                                </w:tcPr>
                                <w:p w:rsidR="00A523EC" w:rsidRPr="00D77593" w:rsidRDefault="00A523EC" w:rsidP="00F56AD0"/>
                              </w:tc>
                            </w:tr>
                          </w:tbl>
                          <w:p w:rsidR="00A523EC" w:rsidRDefault="00A523E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" stroked="f">
                <v:fill opacity="0"/>
                <v:textbox inset="0,0,0,0">
                  <w:txbxContent>
                    <w:p w:rsidR="00A523EC" w:rsidRDefault="00A523EC">
                      <w:pPr>
                        <w:pStyle w:val="Heading"/>
                        <w:rPr>
                          <w:lang w:val="en-GB"/>
                        </w:rPr>
                      </w:pPr>
                    </w:p>
                    <w:p w:rsidR="00A523EC" w:rsidRPr="00B778DA" w:rsidRDefault="004B49B2">
                      <w:pPr>
                        <w:pStyle w:val="Heading"/>
                        <w:rPr>
                          <w:b/>
                          <w:sz w:val="28"/>
                          <w:szCs w:val="28"/>
                        </w:rPr>
                      </w:pPr>
                      <w:r w:rsidRPr="004B49B2">
                        <w:rPr>
                          <w:b/>
                          <w:sz w:val="28"/>
                          <w:szCs w:val="28"/>
                          <w:lang w:val="en-GB"/>
                        </w:rPr>
                        <w:t>Deep Regional Gaussian Machine</w:t>
                      </w:r>
                    </w:p>
                    <w:p w:rsidR="00A523EC" w:rsidRDefault="00A523EC"/>
                    <w:tbl>
                      <w:tblPr>
                        <w:tblW w:w="14841" w:type="dxa"/>
                        <w:tblLayout w:type="fixed"/>
                        <w:tblLook w:val="0000" w:firstRow="0" w:lastRow="0" w:firstColumn="0" w:lastColumn="0" w:noHBand="0" w:noVBand="0"/>
                      </w:tblPr>
                      <w:tblGrid>
                        <w:gridCol w:w="10031"/>
                        <w:gridCol w:w="4810"/>
                      </w:tblGrid>
                      <w:tr w:rsidR="00A523EC" w:rsidRPr="00D77593" w:rsidTr="00F56AD0">
                        <w:tc>
                          <w:tcPr>
                            <w:tcW w:w="10031" w:type="dxa"/>
                            <w:shd w:val="clear" w:color="auto" w:fill="auto"/>
                          </w:tcPr>
                          <w:p w:rsidR="00A523EC" w:rsidRPr="00D77593" w:rsidRDefault="00F56AD0" w:rsidP="00F56AD0">
                            <w:pPr>
                              <w:jc w:val="center"/>
                              <w:rPr>
                                <w:sz w:val="24"/>
                                <w:szCs w:val="24"/>
                                <w:lang w:val="en-GB" w:eastAsia="zh-TW"/>
                              </w:rPr>
                            </w:pPr>
                            <w:proofErr w:type="spellStart"/>
                            <w:r w:rsidRPr="00D77593">
                              <w:rPr>
                                <w:rFonts w:hint="eastAsia"/>
                                <w:sz w:val="24"/>
                                <w:szCs w:val="24"/>
                                <w:lang w:val="en-GB" w:eastAsia="zh-TW"/>
                              </w:rPr>
                              <w:t>Su</w:t>
                            </w:r>
                            <w:r w:rsidRPr="00D77593">
                              <w:rPr>
                                <w:sz w:val="24"/>
                                <w:szCs w:val="24"/>
                                <w:lang w:val="en-GB" w:eastAsia="zh-TW"/>
                              </w:rPr>
                              <w:t>nnerLi</w:t>
                            </w:r>
                            <w:proofErr w:type="spellEnd"/>
                          </w:p>
                          <w:p w:rsidR="00A523EC" w:rsidRPr="00D77593" w:rsidRDefault="004C1347" w:rsidP="00F56AD0">
                            <w:pPr>
                              <w:jc w:val="center"/>
                              <w:rPr>
                                <w:sz w:val="24"/>
                                <w:szCs w:val="24"/>
                                <w:lang w:val="en-GB" w:eastAsia="en-GB"/>
                              </w:rPr>
                            </w:pPr>
                            <w:r w:rsidRPr="00D77593">
                              <w:rPr>
                                <w:sz w:val="24"/>
                                <w:szCs w:val="24"/>
                                <w:lang w:val="en-GB" w:eastAsia="en-GB"/>
                              </w:rPr>
                              <w:t xml:space="preserve">National </w:t>
                            </w:r>
                            <w:proofErr w:type="spellStart"/>
                            <w:r w:rsidRPr="00D77593">
                              <w:rPr>
                                <w:sz w:val="24"/>
                                <w:szCs w:val="24"/>
                                <w:lang w:val="en-GB" w:eastAsia="en-GB"/>
                              </w:rPr>
                              <w:t>Chiao</w:t>
                            </w:r>
                            <w:proofErr w:type="spellEnd"/>
                            <w:r w:rsidRPr="00D77593">
                              <w:rPr>
                                <w:sz w:val="24"/>
                                <w:szCs w:val="24"/>
                                <w:lang w:val="en-GB" w:eastAsia="en-GB"/>
                              </w:rPr>
                              <w:t xml:space="preserve"> Tung University</w:t>
                            </w:r>
                          </w:p>
                          <w:p w:rsidR="00A523EC" w:rsidRPr="00D77593" w:rsidRDefault="00D95DFC" w:rsidP="00F56AD0">
                            <w:pPr>
                              <w:jc w:val="center"/>
                            </w:pPr>
                            <w:r w:rsidRPr="00D77593">
                              <w:rPr>
                                <w:rFonts w:ascii="Courier" w:hAnsi="Courier" w:cs="Courier"/>
                                <w:sz w:val="18"/>
                                <w:szCs w:val="18"/>
                                <w:lang w:val="en-GB" w:eastAsia="en-GB"/>
                              </w:rPr>
                              <w:t>springsunnerli@gmail.com</w:t>
                            </w:r>
                          </w:p>
                          <w:p w:rsidR="00A523EC" w:rsidRPr="00D77593" w:rsidRDefault="00A523EC">
                            <w:pPr>
                              <w:jc w:val="center"/>
                            </w:pPr>
                          </w:p>
                        </w:tc>
                        <w:tc>
                          <w:tcPr>
                            <w:tcW w:w="4810" w:type="dxa"/>
                            <w:shd w:val="clear" w:color="auto" w:fill="auto"/>
                          </w:tcPr>
                          <w:p w:rsidR="00A523EC" w:rsidRPr="00D77593" w:rsidRDefault="00A523EC" w:rsidP="00F56AD0"/>
                        </w:tc>
                      </w:tr>
                    </w:tbl>
                    <w:p w:rsidR="00A523EC" w:rsidRDefault="00A523EC"/>
                  </w:txbxContent>
                </v:textbox>
                <w10:wrap type="topAndBottom" anchorx="margin" anchory="page"/>
              </v:shape>
            </w:pict>
          </mc:Fallback>
        </mc:AlternateContent>
      </w:r>
    </w:p>
    <w:p w:rsidR="00A523EC" w:rsidRDefault="00A523EC">
      <w:pPr>
        <w:jc w:val="center"/>
      </w:pPr>
      <w:r>
        <w:rPr>
          <w:b/>
          <w:sz w:val="24"/>
        </w:rPr>
        <w:t>Abstract</w:t>
      </w:r>
    </w:p>
    <w:p w:rsidR="00A523EC" w:rsidRDefault="00A523EC">
      <w:pPr>
        <w:pStyle w:val="Abstract"/>
        <w:ind w:firstLine="0"/>
      </w:pPr>
    </w:p>
    <w:p w:rsidR="00A523EC" w:rsidRPr="00B778DA" w:rsidRDefault="00AB339D">
      <w:pPr>
        <w:pStyle w:val="Abstract"/>
        <w:rPr>
          <w:i/>
        </w:rPr>
      </w:pPr>
      <w:r w:rsidRPr="00AB339D">
        <w:rPr>
          <w:i/>
        </w:rPr>
        <w:t xml:space="preserve">In the structure of deep neural network, the computation of feature transformation can be learned by the training process. </w:t>
      </w:r>
      <w:r w:rsidR="006D1BC5">
        <w:rPr>
          <w:i/>
        </w:rPr>
        <w:t xml:space="preserve">Conversely, combining the traditional kernel method </w:t>
      </w:r>
      <w:r w:rsidR="00D461F9">
        <w:rPr>
          <w:i/>
        </w:rPr>
        <w:t xml:space="preserve">into deep learning framework </w:t>
      </w:r>
      <w:r w:rsidR="003D276B">
        <w:rPr>
          <w:i/>
        </w:rPr>
        <w:t xml:space="preserve">can also obtain the </w:t>
      </w:r>
      <w:r w:rsidR="003D276B" w:rsidRPr="003D276B">
        <w:rPr>
          <w:i/>
        </w:rPr>
        <w:t>benefit</w:t>
      </w:r>
      <w:r w:rsidR="00787847">
        <w:rPr>
          <w:i/>
        </w:rPr>
        <w:t xml:space="preserve">. </w:t>
      </w:r>
      <w:r w:rsidRPr="00AB339D">
        <w:rPr>
          <w:i/>
        </w:rPr>
        <w:t xml:space="preserve">In this report, we demonstrate another idea which called deep regional gaussian machine. The whole network is composed </w:t>
      </w:r>
      <w:r w:rsidR="00BD5336">
        <w:rPr>
          <w:i/>
        </w:rPr>
        <w:t>by</w:t>
      </w:r>
      <w:r w:rsidR="00603C28">
        <w:rPr>
          <w:i/>
        </w:rPr>
        <w:t xml:space="preserve"> the region</w:t>
      </w:r>
      <w:r w:rsidR="00CC4408">
        <w:rPr>
          <w:rFonts w:hint="eastAsia"/>
          <w:i/>
          <w:lang w:eastAsia="zh-TW"/>
        </w:rPr>
        <w:t>a</w:t>
      </w:r>
      <w:r w:rsidR="00CC4408">
        <w:rPr>
          <w:i/>
          <w:lang w:eastAsia="zh-TW"/>
        </w:rPr>
        <w:t>l</w:t>
      </w:r>
      <w:r w:rsidR="00603C28">
        <w:rPr>
          <w:i/>
        </w:rPr>
        <w:t xml:space="preserve"> gaussian module and the neural network module</w:t>
      </w:r>
      <w:r w:rsidR="00CC4408">
        <w:rPr>
          <w:i/>
        </w:rPr>
        <w:t>. I</w:t>
      </w:r>
      <w:r w:rsidR="00CC4408">
        <w:rPr>
          <w:i/>
        </w:rPr>
        <w:t>n region gaussian module</w:t>
      </w:r>
      <w:r w:rsidR="00CC4408">
        <w:rPr>
          <w:i/>
        </w:rPr>
        <w:t xml:space="preserve">, </w:t>
      </w:r>
      <w:r w:rsidR="000E111D">
        <w:rPr>
          <w:i/>
        </w:rPr>
        <w:t>the</w:t>
      </w:r>
      <w:r w:rsidR="00603C28">
        <w:rPr>
          <w:i/>
        </w:rPr>
        <w:t xml:space="preserve"> </w:t>
      </w:r>
      <w:r w:rsidRPr="00AB339D">
        <w:rPr>
          <w:i/>
        </w:rPr>
        <w:t>numerous but simple kernel machines</w:t>
      </w:r>
      <w:r w:rsidR="000E111D">
        <w:rPr>
          <w:i/>
        </w:rPr>
        <w:t xml:space="preserve"> will compute the similarity map </w:t>
      </w:r>
      <w:r w:rsidR="007546BA">
        <w:rPr>
          <w:i/>
        </w:rPr>
        <w:t>c</w:t>
      </w:r>
      <w:r w:rsidR="007546BA" w:rsidRPr="007546BA">
        <w:rPr>
          <w:i/>
        </w:rPr>
        <w:t>ooperatively</w:t>
      </w:r>
      <w:r w:rsidRPr="00AB339D">
        <w:rPr>
          <w:i/>
        </w:rPr>
        <w:t xml:space="preserve">. Through the training process, the whole network can learn how to become the combination toward these machines. Additionally, </w:t>
      </w:r>
      <w:r w:rsidR="005332AE">
        <w:rPr>
          <w:i/>
        </w:rPr>
        <w:t>the regional gaussian module can be deployed</w:t>
      </w:r>
      <w:r w:rsidR="000E5D3B">
        <w:rPr>
          <w:rStyle w:val="a6"/>
          <w:i/>
        </w:rPr>
        <w:footnoteReference w:id="1"/>
      </w:r>
      <w:r w:rsidR="00A63051">
        <w:rPr>
          <w:i/>
        </w:rPr>
        <w:t xml:space="preserve"> </w:t>
      </w:r>
      <w:r w:rsidR="005332AE">
        <w:rPr>
          <w:i/>
        </w:rPr>
        <w:t>to any common deep learning mod</w:t>
      </w:r>
      <w:r w:rsidR="009C2EFF">
        <w:rPr>
          <w:i/>
        </w:rPr>
        <w:t>e</w:t>
      </w:r>
      <w:r w:rsidR="005332AE">
        <w:rPr>
          <w:i/>
        </w:rPr>
        <w:t xml:space="preserve">l. </w:t>
      </w:r>
      <w:r w:rsidR="00A11E3F">
        <w:rPr>
          <w:i/>
        </w:rPr>
        <w:t>T</w:t>
      </w:r>
      <w:r w:rsidRPr="00AB339D">
        <w:rPr>
          <w:i/>
        </w:rPr>
        <w:t>he deep regional gaussian machine is also tested toward MNIST and CIFAR10 dataset. The results show that the faster convergence phenomenon can be obtained.</w:t>
      </w:r>
    </w:p>
    <w:p w:rsidR="00A523EC" w:rsidRDefault="00A523EC"/>
    <w:p w:rsidR="00A523EC" w:rsidRPr="004F6531" w:rsidRDefault="00A523EC">
      <w:pPr>
        <w:pStyle w:val="1"/>
        <w:rPr>
          <w:b/>
        </w:rPr>
      </w:pPr>
      <w:r w:rsidRPr="004F6531">
        <w:rPr>
          <w:b/>
        </w:rPr>
        <w:t>Introduction</w:t>
      </w:r>
      <w:r w:rsidR="0059605A" w:rsidRPr="004F6531">
        <w:rPr>
          <w:b/>
        </w:rPr>
        <w:t xml:space="preserve"> &amp; Related work</w:t>
      </w:r>
    </w:p>
    <w:p w:rsidR="00D13659" w:rsidRDefault="00D13659" w:rsidP="00F54EC8">
      <w:pPr>
        <w:pStyle w:val="Text"/>
        <w:spacing w:afterLines="50" w:after="120"/>
      </w:pPr>
      <w:r>
        <w:t xml:space="preserve">In the recent years, deep neural network gets the tremendous success in the machine learning territory, especially in computer vision area. For the ILSVRC, some idea of champion model is commonly used in the recent research. The first impressive idea is </w:t>
      </w:r>
      <w:proofErr w:type="spellStart"/>
      <w:r>
        <w:t>AlexNet</w:t>
      </w:r>
      <w:proofErr w:type="spellEnd"/>
      <w:r>
        <w:t xml:space="preserve"> [1]. In the original paper, Alex </w:t>
      </w:r>
      <w:proofErr w:type="spellStart"/>
      <w:r>
        <w:t>Krizhevsky</w:t>
      </w:r>
      <w:proofErr w:type="spellEnd"/>
      <w:r>
        <w:t xml:space="preserve"> claimed that the neural network can learn the abstract feature representation from the low level to high level. [2][3] are also well known to be deployed. In 2015, </w:t>
      </w:r>
      <w:proofErr w:type="spellStart"/>
      <w:r>
        <w:t>ResNet</w:t>
      </w:r>
      <w:proofErr w:type="spellEnd"/>
      <w:r>
        <w:t xml:space="preserve"> [4] is also another big progress in deep learning. Rather than to learn the direct transformation between input image and target, the network can be tent to learn the residual difference between the feature map and the target data. Until 2017, these famous models can learn the object feature with high performance in object recognition tasks. </w:t>
      </w:r>
    </w:p>
    <w:p w:rsidR="00D13659" w:rsidRDefault="00D13659" w:rsidP="00F54EC8">
      <w:pPr>
        <w:pStyle w:val="Text"/>
        <w:spacing w:afterLines="50" w:after="120"/>
      </w:pPr>
      <w:r>
        <w:t>The kernel method is also a powerful idea in machine learning area. The data can reach the dimensional projection by projecting its feature into high dimensional space. The value of feature in high dimensional space can be calculated by single feature and computed independently or obtain the corresponding value with the other dimension feature mutually. Conversely, the concept of kernel is few used recently since the deep neural network has amount of capacity to learn the appropriate data representation. [5] – [8] shows some previous studies to combine the kernel strategy into deep learning structure. Nevertheless, the kernel computation will be deployed in the whole network which might increase the forward time</w:t>
      </w:r>
      <w:r w:rsidR="00042D31">
        <w:t xml:space="preserve"> while the scale of the model is large</w:t>
      </w:r>
      <w:r>
        <w:t xml:space="preserve">. Especially, [8] is much closer to our idea, but the idea isn’t widely used in the common application and research. </w:t>
      </w:r>
    </w:p>
    <w:p w:rsidR="00A523EC" w:rsidRDefault="00D13659" w:rsidP="00F54EC8">
      <w:pPr>
        <w:pStyle w:val="Text"/>
        <w:spacing w:afterLines="50" w:after="120"/>
      </w:pPr>
      <w:r>
        <w:t>Even though neural network has strong capability to do the feature transformation, the unlimited dimensional feature project</w:t>
      </w:r>
      <w:r w:rsidR="006C02FD">
        <w:t>ion</w:t>
      </w:r>
      <w:r>
        <w:t xml:space="preserve"> cannot be reached. Conversely, the gaussian kernel can achieve the infinite dimension</w:t>
      </w:r>
      <w:r w:rsidR="00FA7944">
        <w:t>al</w:t>
      </w:r>
      <w:r>
        <w:t xml:space="preserve"> transformation. </w:t>
      </w:r>
      <w:r w:rsidR="00101AC1">
        <w:t>To s</w:t>
      </w:r>
      <w:r>
        <w:t>um up the advantage of the two approaches, it’s potential to find an approach to combine the deep learning framework with kernel method. Moreover, this approach should be also easily adopted and deployed to the application. The final structure not only can absorb the advantage of kernel method with infinite dimensional transformation, but also use the advantage of deep neural network to use the strong flexibility and find the appropriate parameters setting.</w:t>
      </w:r>
    </w:p>
    <w:p w:rsidR="00C33E3D" w:rsidRDefault="00C33E3D" w:rsidP="00C33E3D">
      <w:pPr>
        <w:pStyle w:val="1"/>
        <w:rPr>
          <w:b/>
        </w:rPr>
      </w:pPr>
      <w:r w:rsidRPr="004F6531">
        <w:rPr>
          <w:b/>
        </w:rPr>
        <w:t>Methodology</w:t>
      </w:r>
    </w:p>
    <w:p w:rsidR="00E67806" w:rsidRPr="00E67806" w:rsidRDefault="00E67806" w:rsidP="00E67806">
      <w:pPr>
        <w:ind w:firstLine="202"/>
        <w:jc w:val="both"/>
        <w:rPr>
          <w:lang w:eastAsia="zh-TW"/>
        </w:rPr>
      </w:pPr>
      <w:r>
        <w:rPr>
          <w:lang w:eastAsia="zh-TW"/>
        </w:rPr>
        <w:t xml:space="preserve">In this section, the fundamental principle of the regional gaussian machine and the structure we purposed will be explained in order. </w:t>
      </w:r>
    </w:p>
    <w:p w:rsidR="00A83E72" w:rsidRPr="00E67806" w:rsidRDefault="00A83E72" w:rsidP="00A83E72">
      <w:pPr>
        <w:pStyle w:val="2"/>
        <w:rPr>
          <w:b/>
        </w:rPr>
      </w:pPr>
      <w:r w:rsidRPr="00E67806">
        <w:rPr>
          <w:b/>
        </w:rPr>
        <w:t>Principle</w:t>
      </w:r>
    </w:p>
    <w:p w:rsidR="00A83E72" w:rsidRDefault="00A83E72" w:rsidP="00903C86">
      <w:pPr>
        <w:spacing w:afterLines="50" w:after="120"/>
        <w:ind w:firstLine="202"/>
        <w:jc w:val="both"/>
      </w:pPr>
      <w:r w:rsidRPr="00A83E72">
        <w:t xml:space="preserve">For a typical linear model, the function of the model can be transformed as the dual form, and it is demonstrated in equation 1. In the dual form, the model which is called </w:t>
      </w:r>
      <w:r w:rsidRPr="00A83E72">
        <w:lastRenderedPageBreak/>
        <w:t xml:space="preserve">kernel machine compute the linear combination of the kernel and give the prediction. In the equation1, y is the model, </w:t>
      </w:r>
      <m:oMath>
        <m:r>
          <w:rPr>
            <w:rFonts w:ascii="Cambria Math" w:hAnsi="Cambria Math"/>
          </w:rPr>
          <m:t xml:space="preserve">  </m:t>
        </m:r>
        <m:sSup>
          <m:sSupPr>
            <m:ctrlPr>
              <w:rPr>
                <w:rFonts w:ascii="Cambria Math" w:hAnsi="Cambria Math"/>
                <w:i/>
                <w:sz w:val="24"/>
                <w:szCs w:val="24"/>
              </w:rPr>
            </m:ctrlPr>
          </m:sSupPr>
          <m:e>
            <m:r>
              <w:rPr>
                <w:rFonts w:ascii="Cambria Math" w:hAnsi="Cambria Math"/>
              </w:rPr>
              <m:t>x</m:t>
            </m:r>
          </m:e>
          <m:sup>
            <m:r>
              <w:rPr>
                <w:rFonts w:ascii="Cambria Math" w:hAnsi="Cambria Math"/>
              </w:rPr>
              <m:t>i</m:t>
            </m:r>
          </m:sup>
        </m:sSup>
      </m:oMath>
      <w:r w:rsidR="006233BE">
        <w:rPr>
          <w:rFonts w:hint="eastAsia"/>
          <w:sz w:val="24"/>
          <w:szCs w:val="24"/>
          <w:lang w:eastAsia="zh-TW"/>
        </w:rPr>
        <w:t xml:space="preserve"> </w:t>
      </w:r>
      <w:r w:rsidRPr="00A83E72">
        <w:t xml:space="preserve">and </w:t>
      </w:r>
      <m:oMath>
        <m:sSup>
          <m:sSupPr>
            <m:ctrlPr>
              <w:rPr>
                <w:rFonts w:ascii="Cambria Math" w:hAnsi="Cambria Math"/>
                <w:i/>
                <w:sz w:val="24"/>
                <w:szCs w:val="24"/>
              </w:rPr>
            </m:ctrlPr>
          </m:sSupPr>
          <m:e>
            <m:r>
              <w:rPr>
                <w:rFonts w:ascii="Cambria Math" w:hAnsi="Cambria Math"/>
              </w:rPr>
              <m:t>x</m:t>
            </m:r>
          </m:e>
          <m:sup>
            <m:r>
              <w:rPr>
                <w:rFonts w:ascii="Cambria Math" w:hAnsi="Cambria Math"/>
              </w:rPr>
              <m:t>j</m:t>
            </m:r>
          </m:sup>
        </m:sSup>
      </m:oMath>
      <w:r w:rsidRPr="00A83E72">
        <w:t xml:space="preserve"> are the independent image. </w:t>
      </w:r>
      <m:oMath>
        <m:r>
          <w:rPr>
            <w:rFonts w:ascii="Cambria Math" w:hAnsi="Cambria Math"/>
          </w:rPr>
          <m:t>K(</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rsidR="001E78C1">
        <w:rPr>
          <w:rFonts w:hint="eastAsia"/>
          <w:lang w:eastAsia="zh-TW"/>
        </w:rPr>
        <w:t xml:space="preserve"> </w:t>
      </w:r>
      <w:r w:rsidRPr="00A83E72">
        <w:t xml:space="preserve">is the kernel measure and the </w:t>
      </w:r>
      <m:oMath>
        <m:r>
          <w:rPr>
            <w:rFonts w:ascii="Cambria Math" w:hAnsi="Cambria Math"/>
          </w:rPr>
          <m:t>a</m:t>
        </m:r>
      </m:oMath>
      <w:r w:rsidRPr="00A83E72">
        <w:t xml:space="preserve"> is the combination </w:t>
      </w:r>
      <w:proofErr w:type="gramStart"/>
      <w:r w:rsidRPr="00A83E72">
        <w:t>term.</w:t>
      </w:r>
      <w:proofErr w:type="gramEnd"/>
      <w:r w:rsidRPr="00A83E72">
        <w:t xml:space="preserve"> The kernel machine can be treated as the linear combination toward the kernel term.</w:t>
      </w:r>
    </w:p>
    <w:p w:rsidR="00903C86" w:rsidRDefault="00903C86" w:rsidP="00B65664">
      <w:pPr>
        <w:spacing w:beforeLines="50" w:before="120" w:afterLines="50" w:after="120"/>
        <w:ind w:firstLine="482"/>
        <w:jc w:val="right"/>
      </w:pPr>
      <m:oMath>
        <m:r>
          <m:rPr>
            <m:sty m:val="p"/>
          </m:rPr>
          <w:rPr>
            <w:rFonts w:ascii="Cambria Math" w:hAnsi="Cambria Math"/>
          </w:rPr>
          <m:t>y=K(</m:t>
        </m:r>
        <m:sSup>
          <m:sSupPr>
            <m:ctrlPr>
              <w:rPr>
                <w:rFonts w:ascii="Cambria Math" w:hAnsi="Cambria Math"/>
              </w:rPr>
            </m:ctrlPr>
          </m:sSupPr>
          <m:e>
            <m:r>
              <w:rPr>
                <w:rFonts w:ascii="Cambria Math" w:hAnsi="Cambria Math"/>
              </w:rPr>
              <m:t>x</m:t>
            </m:r>
          </m:e>
          <m:sup>
            <m:r>
              <w:rPr>
                <w:rFonts w:ascii="Cambria Math" w:hAnsi="Cambria Math"/>
              </w:rPr>
              <m:t>i</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j</m:t>
            </m:r>
          </m:sup>
        </m:sSup>
        <m:r>
          <m:rPr>
            <m:sty m:val="p"/>
          </m:rPr>
          <w:rPr>
            <w:rFonts w:ascii="Cambria Math" w:hAnsi="Cambria Math"/>
          </w:rPr>
          <m:t>)a</m:t>
        </m:r>
      </m:oMath>
      <w:r>
        <w:tab/>
      </w:r>
      <w:r>
        <w:tab/>
      </w:r>
      <w:r>
        <w:tab/>
        <w:t xml:space="preserve">     </w:t>
      </w:r>
      <w:r>
        <w:tab/>
      </w:r>
      <w:r>
        <w:tab/>
      </w:r>
      <w:r>
        <w:tab/>
      </w:r>
      <w:r>
        <w:rPr>
          <w:rFonts w:hint="eastAsia"/>
        </w:rPr>
        <w:t>(</w:t>
      </w:r>
      <w:r>
        <w:t>1)</w:t>
      </w:r>
    </w:p>
    <w:p w:rsidR="00903C86" w:rsidRDefault="00903C86" w:rsidP="00903C86">
      <w:pPr>
        <w:spacing w:afterLines="50" w:after="120"/>
        <w:ind w:firstLine="202"/>
        <w:jc w:val="both"/>
      </w:pPr>
      <w:r w:rsidRPr="00903C86">
        <w:t>For the traditional kernel concept, the kernel can be regarded as the similarity measure between different data point. We purposed two creative idea in this work. The first is that each pixel point is also independent toward the other pixel point in the same image too. On the other words, not only consider the similarity between each different image, but also measure the similarity between each pixel in the same image.</w:t>
      </w:r>
    </w:p>
    <w:p w:rsidR="00903C86" w:rsidRDefault="00903C86" w:rsidP="00B65664">
      <w:pPr>
        <w:spacing w:beforeLines="50" w:before="120" w:afterLines="50" w:after="120"/>
        <w:ind w:firstLine="482"/>
        <w:jc w:val="right"/>
      </w:pPr>
      <m:oMath>
        <m:r>
          <m:rPr>
            <m:sty m:val="p"/>
          </m:rPr>
          <w:rPr>
            <w:rFonts w:ascii="Cambria Math" w:hAnsi="Cambria Math"/>
          </w:rPr>
          <m:t>K</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x</m:t>
                </m:r>
              </m:e>
              <m:sup>
                <m:r>
                  <w:rPr>
                    <w:rFonts w:ascii="Cambria Math" w:hAnsi="Cambria Math"/>
                  </w:rPr>
                  <m:t>j</m:t>
                </m:r>
              </m:sup>
            </m:sSup>
            <m:ctrlPr>
              <w:rPr>
                <w:rFonts w:ascii="Cambria Math" w:hAnsi="Cambria Math"/>
                <w:i/>
              </w:rPr>
            </m:ctrlPr>
          </m:e>
        </m:d>
        <m:r>
          <w:rPr>
            <w:rFonts w:ascii="Cambria Math" w:hAnsi="Cambria Math"/>
          </w:rPr>
          <m:t>=</m:t>
        </m:r>
        <m:r>
          <m:rPr>
            <m:sty m:val="p"/>
          </m:rPr>
          <w:rPr>
            <w:rFonts w:ascii="Cambria Math" w:hAnsi="Cambria Math"/>
          </w:rPr>
          <m:t>exp⁡</m:t>
        </m:r>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j</m:t>
                </m:r>
              </m:sup>
            </m:sSubSup>
            <m:r>
              <w:rPr>
                <w:rFonts w:ascii="Cambria Math" w:hAnsi="Cambria Math"/>
              </w:rPr>
              <m:t>|)</m:t>
            </m:r>
          </m:e>
        </m:nary>
        <m:r>
          <w:rPr>
            <w:rFonts w:ascii="Cambria Math" w:hAnsi="Cambria Math"/>
          </w:rPr>
          <m:t>)</m:t>
        </m:r>
      </m:oMath>
      <w:r>
        <w:tab/>
      </w:r>
      <w:r>
        <w:tab/>
      </w:r>
      <w:r>
        <w:tab/>
      </w:r>
      <w:r>
        <w:tab/>
      </w:r>
      <w:r>
        <w:tab/>
      </w:r>
      <w:r>
        <w:rPr>
          <w:rFonts w:hint="eastAsia"/>
        </w:rPr>
        <w:t>(</w:t>
      </w:r>
      <w:r>
        <w:t>2)</w:t>
      </w:r>
    </w:p>
    <w:p w:rsidR="00BA0A24" w:rsidRDefault="00903C86" w:rsidP="00BA0A24">
      <w:pPr>
        <w:spacing w:afterLines="50" w:after="120"/>
        <w:ind w:firstLine="202"/>
        <w:jc w:val="both"/>
      </w:pPr>
      <w:r>
        <w:rPr>
          <w:rFonts w:hint="eastAsia"/>
        </w:rPr>
        <w:t>T</w:t>
      </w:r>
      <w:r>
        <w:t xml:space="preserve">he second idea we purposed is the region kernel. In the paper [6], the function of kernel measure is shown in equation 2 which adopt RBF kernel as the computation function.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eastAsia"/>
        </w:rPr>
        <w:t xml:space="preserve"> i</w:t>
      </w:r>
      <w:proofErr w:type="spellStart"/>
      <w:r>
        <w:t>s</w:t>
      </w:r>
      <w:proofErr w:type="spellEnd"/>
      <w:r>
        <w:t xml:space="preserve"> the underlining function which was purposed in the original </w:t>
      </w:r>
      <w:proofErr w:type="gramStart"/>
      <w:r>
        <w:t>paper.</w:t>
      </w:r>
      <w:proofErr w:type="gramEnd"/>
      <w:r>
        <w:t xml:space="preserve"> Conversely, the computation of the kernel measure is expensive toward the whole features in the image and the extra underlining function should be also consider</w:t>
      </w:r>
      <w:r w:rsidR="000A31C3">
        <w:t>ed</w:t>
      </w:r>
      <w:r>
        <w:t>, we purposed to use another similarity measure which called similarity map by ourselves. The most important is that the similarity map only consider the similarity in the small region. The similarity map (SM) we adopt is written in equation 3.</w:t>
      </w:r>
    </w:p>
    <w:p w:rsidR="00606664" w:rsidRPr="007B6230" w:rsidRDefault="00606664" w:rsidP="00B65664">
      <w:pPr>
        <w:spacing w:beforeLines="50" w:before="120" w:afterLines="50" w:after="120"/>
        <w:ind w:firstLine="204"/>
        <w:jc w:val="right"/>
        <w:rPr>
          <w:lang w:eastAsia="zh-TW"/>
        </w:rPr>
      </w:pPr>
      <m:oMath>
        <m:r>
          <w:rPr>
            <w:rFonts w:ascii="Cambria Math" w:hAnsi="Cambria Math"/>
          </w:rPr>
          <m:t>SM</m:t>
        </m:r>
        <m:d>
          <m:dPr>
            <m:ctrlPr>
              <w:rPr>
                <w:rFonts w:ascii="Cambria Math" w:hAnsi="Cambria Math"/>
                <w:i/>
              </w:rPr>
            </m:ctrlPr>
          </m:dPr>
          <m:e>
            <m:sSubSup>
              <m:sSubSupPr>
                <m:ctrlPr>
                  <w:rPr>
                    <w:rFonts w:ascii="Cambria Math" w:hAnsi="Cambria Math"/>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d>
        <m:r>
          <w:rPr>
            <w:rFonts w:ascii="Cambria Math" w:hAnsi="Cambria Math"/>
          </w:rPr>
          <m:t>=</m:t>
        </m:r>
        <m:rad>
          <m:radPr>
            <m:ctrlPr>
              <w:rPr>
                <w:rFonts w:ascii="Cambria Math" w:hAnsi="Cambria Math"/>
                <w:i/>
              </w:rPr>
            </m:ctrlPr>
          </m:radPr>
          <m:deg>
            <m:r>
              <w:rPr>
                <w:rFonts w:ascii="Cambria Math" w:hAnsi="Cambria Math"/>
              </w:rPr>
              <m:t>k</m:t>
            </m:r>
          </m:deg>
          <m:e>
            <m:nary>
              <m:naryPr>
                <m:chr m:val="∏"/>
                <m:limLoc m:val="undOvr"/>
                <m:supHide m:val="1"/>
                <m:ctrlPr>
                  <w:rPr>
                    <w:rFonts w:ascii="Cambria Math" w:hAnsi="Cambria Math"/>
                    <w:i/>
                  </w:rPr>
                </m:ctrlPr>
              </m:naryPr>
              <m:sub>
                <m:r>
                  <w:rPr>
                    <w:rFonts w:ascii="Cambria Math" w:hAnsi="Cambria Math"/>
                  </w:rPr>
                  <m:t>m∈</m:t>
                </m:r>
                <m:r>
                  <w:rPr>
                    <w:rFonts w:ascii="Cambria Math" w:hAnsi="Cambria Math"/>
                    <w:sz w:val="16"/>
                    <w:szCs w:val="16"/>
                  </w:rPr>
                  <m:t>ξ</m:t>
                </m:r>
              </m:sub>
              <m:sup/>
              <m:e>
                <m:r>
                  <m:rPr>
                    <m:sty m:val="p"/>
                  </m:rPr>
                  <w:rPr>
                    <w:rFonts w:ascii="Cambria Math" w:hAnsi="Cambria Math"/>
                  </w:rPr>
                  <m:t>exp⁡</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i</m:t>
                                </m:r>
                              </m:e>
                            </m:d>
                          </m:sup>
                        </m:sSubSup>
                      </m:e>
                    </m:d>
                  </m:e>
                  <m:sup>
                    <m:r>
                      <w:rPr>
                        <w:rFonts w:ascii="Cambria Math" w:hAnsi="Cambria Math"/>
                      </w:rPr>
                      <m:t>2</m:t>
                    </m:r>
                  </m:sup>
                </m:sSup>
                <m:r>
                  <w:rPr>
                    <w:rFonts w:ascii="Cambria Math" w:hAnsi="Cambria Math"/>
                  </w:rPr>
                  <m:t>)</m:t>
                </m:r>
              </m:e>
            </m:nary>
          </m:e>
        </m:rad>
      </m:oMath>
      <w:r w:rsidR="007B6230">
        <w:tab/>
      </w:r>
      <w:r w:rsidR="007B6230">
        <w:tab/>
      </w:r>
      <w:r w:rsidR="007B6230">
        <w:tab/>
      </w:r>
      <w:r w:rsidR="007B6230">
        <w:rPr>
          <w:lang w:eastAsia="zh-TW"/>
        </w:rPr>
        <w:t>(3)</w:t>
      </w:r>
    </w:p>
    <w:p w:rsidR="00903C86" w:rsidRDefault="00606664" w:rsidP="00903C86">
      <w:pPr>
        <w:spacing w:afterLines="50" w:after="120"/>
        <w:ind w:firstLine="202"/>
        <w:jc w:val="both"/>
      </w:pPr>
      <w:r>
        <w:rPr>
          <w:rFonts w:hint="eastAsia"/>
        </w:rPr>
        <w:t>I</w:t>
      </w:r>
      <w:r>
        <w:t xml:space="preserve">n the equation 3, the </w:t>
      </w:r>
      <m:oMath>
        <m:r>
          <w:rPr>
            <w:rFonts w:ascii="Cambria Math" w:hAnsi="Cambria Math"/>
          </w:rPr>
          <m:t>SM</m:t>
        </m:r>
        <m:d>
          <m:dPr>
            <m:ctrlPr>
              <w:rPr>
                <w:rFonts w:ascii="Cambria Math" w:hAnsi="Cambria Math"/>
                <w:i/>
              </w:rPr>
            </m:ctrlPr>
          </m:dPr>
          <m:e>
            <m:sSubSup>
              <m:sSubSupPr>
                <m:ctrlPr>
                  <w:rPr>
                    <w:rFonts w:ascii="Cambria Math" w:hAnsi="Cambria Math"/>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d>
      </m:oMath>
      <w:r>
        <w:rPr>
          <w:rFonts w:hint="eastAsia"/>
        </w:rPr>
        <w:t xml:space="preserve"> </w:t>
      </w:r>
      <w:r>
        <w:t>represent</w:t>
      </w:r>
      <w:r w:rsidR="001E3A85">
        <w:t>s</w:t>
      </w:r>
      <w:r>
        <w:t xml:space="preserve"> the similarity map value toward the </w:t>
      </w:r>
      <w:r w:rsidRPr="00606664">
        <w:rPr>
          <w:i/>
        </w:rPr>
        <w:t>j</w:t>
      </w:r>
      <w:r>
        <w:t xml:space="preserve"> pixel in </w:t>
      </w:r>
      <w:proofErr w:type="spellStart"/>
      <w:r w:rsidRPr="00606664">
        <w:rPr>
          <w:i/>
        </w:rPr>
        <w:t>i</w:t>
      </w:r>
      <w:proofErr w:type="spellEnd"/>
      <w:r>
        <w:t xml:space="preserve"> image, </w:t>
      </w:r>
      <m:oMath>
        <m:r>
          <w:rPr>
            <w:rFonts w:ascii="Cambria Math" w:hAnsi="Cambria Math"/>
          </w:rPr>
          <m:t>k</m:t>
        </m:r>
      </m:oMath>
      <w:r>
        <w:rPr>
          <w:rFonts w:hint="eastAsia"/>
        </w:rPr>
        <w:t xml:space="preserve"> </w:t>
      </w:r>
      <w:r>
        <w:t xml:space="preserve">is the region size, </w:t>
      </w:r>
      <m:oMath>
        <m:r>
          <w:rPr>
            <w:rFonts w:ascii="Cambria Math" w:hAnsi="Cambria Math"/>
          </w:rPr>
          <m:t>ξ</m:t>
        </m:r>
      </m:oMath>
      <w:r>
        <w:rPr>
          <w:rFonts w:hint="eastAsia"/>
        </w:rPr>
        <w:t xml:space="preserve"> i</w:t>
      </w:r>
      <w:r>
        <w:t xml:space="preserve">s the index set of the neighbor whose center is the </w:t>
      </w:r>
      <w:r w:rsidRPr="00606664">
        <w:rPr>
          <w:i/>
        </w:rPr>
        <w:t>j</w:t>
      </w:r>
      <w:r>
        <w:t xml:space="preserve"> pixel, and </w:t>
      </w:r>
      <w:r w:rsidRPr="00606664">
        <w:rPr>
          <w:i/>
        </w:rPr>
        <w:t>m</w:t>
      </w:r>
      <w:r>
        <w:t xml:space="preserve"> is the specific index in the index set. The goal of this measure is to calculate the geometric average of gaussian kernel among the neighbor pixel</w:t>
      </w:r>
      <w:r w:rsidR="00B142DE">
        <w:t>s</w:t>
      </w:r>
      <w:r>
        <w:t xml:space="preserve"> and the center pixel.</w:t>
      </w:r>
      <w:r w:rsidR="00E22D28">
        <w:t xml:space="preserve"> </w:t>
      </w:r>
    </w:p>
    <w:p w:rsidR="00D34EB3" w:rsidRDefault="00D34EB3" w:rsidP="00903C86">
      <w:pPr>
        <w:spacing w:afterLines="50" w:after="120"/>
        <w:ind w:firstLine="202"/>
        <w:jc w:val="both"/>
      </w:pPr>
      <w:r w:rsidRPr="00C83217">
        <w:t>The Figure 1 demonstrates the idea of regional kernel machine with regional gaussian kernel. The pair of each circle and square region is a simple machine which only calculate the similarity within a limited region. The colorful circle represents the combination term and the rendered square region represents the kernel. Through the training, the combination term should be obtained automatically.</w:t>
      </w:r>
    </w:p>
    <w:p w:rsidR="00D34EB3" w:rsidRPr="00903C86" w:rsidRDefault="00D34EB3" w:rsidP="00903C86">
      <w:pPr>
        <w:spacing w:afterLines="50" w:after="120"/>
        <w:ind w:firstLine="202"/>
        <w:jc w:val="both"/>
        <w:rPr>
          <w:rFonts w:hint="eastAsia"/>
          <w:lang w:eastAsia="zh-TW"/>
        </w:rPr>
      </w:pPr>
      <w:r w:rsidRPr="00C83217">
        <w:t xml:space="preserve">Compare to the convolution operation, the sliding window mechanism is adopted by both operations. The most different is the function of the window. In </w:t>
      </w:r>
      <w:r w:rsidR="00D55E02">
        <w:t xml:space="preserve">the </w:t>
      </w:r>
      <w:r w:rsidRPr="00C83217">
        <w:t xml:space="preserve">convolution operation, the filter is used to do the convolution operation toward the window, and the filter </w:t>
      </w:r>
      <w:r w:rsidRPr="00C83217">
        <w:t>contains weight which will participate the computation process. Conversely, the kernel is used to compute the geometric average of the gaussian similarity toward the window, and the filter doesn’t contain the weight but just limit the area which do the computation in.</w:t>
      </w:r>
    </w:p>
    <w:p w:rsidR="00903C86" w:rsidRDefault="004A154F" w:rsidP="003071EA">
      <w:pPr>
        <w:spacing w:afterLines="50" w:after="120"/>
        <w:jc w:val="both"/>
      </w:pPr>
      <w:r>
        <w:rPr>
          <w:noProof/>
        </w:rPr>
        <mc:AlternateContent>
          <mc:Choice Requires="wpc">
            <w:drawing>
              <wp:inline distT="0" distB="0" distL="0" distR="0" wp14:anchorId="1C944305" wp14:editId="7EDBDFCB">
                <wp:extent cx="2998470" cy="2305050"/>
                <wp:effectExtent l="0" t="0" r="0" b="0"/>
                <wp:docPr id="17" name="畫布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圖片 18"/>
                          <pic:cNvPicPr/>
                        </pic:nvPicPr>
                        <pic:blipFill>
                          <a:blip r:embed="rId8"/>
                          <a:stretch>
                            <a:fillRect/>
                          </a:stretch>
                        </pic:blipFill>
                        <pic:spPr>
                          <a:xfrm>
                            <a:off x="0" y="0"/>
                            <a:ext cx="2413317" cy="1749425"/>
                          </a:xfrm>
                          <a:prstGeom prst="rect">
                            <a:avLst/>
                          </a:prstGeom>
                        </pic:spPr>
                      </pic:pic>
                      <wps:wsp>
                        <wps:cNvPr id="19" name="Text Box 4"/>
                        <wps:cNvSpPr txBox="1">
                          <a:spLocks noChangeArrowheads="1"/>
                        </wps:cNvSpPr>
                        <wps:spPr bwMode="auto">
                          <a:xfrm>
                            <a:off x="15429" y="1884975"/>
                            <a:ext cx="2971165" cy="4197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rsidR="004A154F" w:rsidRDefault="004A154F" w:rsidP="004A154F">
                              <w:pPr>
                                <w:pStyle w:val="Web"/>
                                <w:spacing w:before="0" w:beforeAutospacing="0" w:after="0" w:afterAutospacing="0"/>
                                <w:jc w:val="both"/>
                              </w:pPr>
                              <w:r w:rsidRPr="004A154F">
                                <w:rPr>
                                  <w:rFonts w:ascii="Times New Roman" w:hAnsi="Times New Roman" w:cs="Times New Roman"/>
                                  <w:sz w:val="18"/>
                                  <w:szCs w:val="18"/>
                                </w:rPr>
                                <w:t>Figure 1. The idea of kernel machine with regional gaussian kernel</w:t>
                              </w:r>
                              <w:r>
                                <w:rPr>
                                  <w:rFonts w:ascii="Times New Roman" w:hAnsi="Times New Roman" w:cs="Times New Roman"/>
                                  <w:sz w:val="18"/>
                                  <w:szCs w:val="18"/>
                                </w:rPr>
                                <w:t xml:space="preserve">.  </w:t>
                              </w:r>
                            </w:p>
                          </w:txbxContent>
                        </wps:txbx>
                        <wps:bodyPr rot="0" vert="horz" wrap="square" lIns="0" tIns="0" rIns="0" bIns="0" anchor="t" anchorCtr="0">
                          <a:noAutofit/>
                        </wps:bodyPr>
                      </wps:wsp>
                    </wpc:wpc>
                  </a:graphicData>
                </a:graphic>
              </wp:inline>
            </w:drawing>
          </mc:Choice>
          <mc:Fallback>
            <w:pict>
              <v:group w14:anchorId="1C944305" id="畫布 17" o:spid="_x0000_s1027" editas="canvas" style="width:236.1pt;height:181.5pt;mso-position-horizontal-relative:char;mso-position-vertical-relative:line" coordsize="29984,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9984;height:23050;visibility:visible;mso-wrap-style:square">
                  <v:fill o:detectmouseclick="t"/>
                  <v:path o:connecttype="none"/>
                </v:shape>
                <v:shape id="圖片 18" o:spid="_x0000_s1029" type="#_x0000_t75" style="position:absolute;width:24133;height:17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">
                  <v:imagedata r:id="rId9" o:title=""/>
                </v:shape>
                <v:shape id="Text Box 4" o:spid="_x0000_s1030" type="#_x0000_t202" style="position:absolute;left:154;top:18849;width:29711;height:4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" filled="f" stroked="f" strokecolor="#3465a4">
                  <v:stroke joinstyle="round"/>
                  <v:textbox inset="0,0,0,0">
                    <w:txbxContent>
                      <w:p w:rsidR="004A154F" w:rsidRDefault="004A154F" w:rsidP="004A154F">
                        <w:pPr>
                          <w:pStyle w:val="Web"/>
                          <w:spacing w:before="0" w:beforeAutospacing="0" w:after="0" w:afterAutospacing="0"/>
                          <w:jc w:val="both"/>
                        </w:pPr>
                        <w:r w:rsidRPr="004A154F">
                          <w:rPr>
                            <w:rFonts w:ascii="Times New Roman" w:hAnsi="Times New Roman" w:cs="Times New Roman"/>
                            <w:sz w:val="18"/>
                            <w:szCs w:val="18"/>
                          </w:rPr>
                          <w:t>Figure 1. The idea of kernel machine with regional gaussian kernel</w:t>
                        </w:r>
                        <w:r>
                          <w:rPr>
                            <w:rFonts w:ascii="Times New Roman" w:hAnsi="Times New Roman" w:cs="Times New Roman"/>
                            <w:sz w:val="18"/>
                            <w:szCs w:val="18"/>
                          </w:rPr>
                          <w:t>.</w:t>
                        </w:r>
                        <w:r>
                          <w:rPr>
                            <w:rFonts w:ascii="Times New Roman" w:hAnsi="Times New Roman" w:cs="Times New Roman"/>
                            <w:sz w:val="18"/>
                            <w:szCs w:val="18"/>
                          </w:rPr>
                          <w:t xml:space="preserve">  </w:t>
                        </w:r>
                      </w:p>
                    </w:txbxContent>
                  </v:textbox>
                </v:shape>
                <w10:anchorlock/>
              </v:group>
            </w:pict>
          </mc:Fallback>
        </mc:AlternateContent>
      </w:r>
    </w:p>
    <w:p w:rsidR="004A154F" w:rsidRDefault="00C83217" w:rsidP="00903C86">
      <w:pPr>
        <w:spacing w:afterLines="50" w:after="120"/>
        <w:ind w:firstLine="202"/>
        <w:jc w:val="both"/>
      </w:pPr>
      <w:r w:rsidRPr="004D66F5">
        <w:t xml:space="preserve">In our idea, the whole network can be regard as </w:t>
      </w:r>
      <w:r>
        <w:t xml:space="preserve">being </w:t>
      </w:r>
      <w:r w:rsidRPr="004D66F5">
        <w:t>composed by bunch of simple kernel machine</w:t>
      </w:r>
      <w:r>
        <w:t>s</w:t>
      </w:r>
      <w:r w:rsidRPr="004D66F5">
        <w:t>. Each kernel machine only learns the regional similarity in the small area. Additionally, the whole structure should merge the result of each machine and give the final prediction. The character of the network is not only learning the combination term in the single kernel machine, but also realiz</w:t>
      </w:r>
      <w:r w:rsidR="00D871FE">
        <w:t>ing</w:t>
      </w:r>
      <w:r w:rsidRPr="004D66F5">
        <w:t xml:space="preserve"> the combination of the numerous kernel machines and cooperat</w:t>
      </w:r>
      <w:r w:rsidR="007B0E68">
        <w:t>ing</w:t>
      </w:r>
      <w:r w:rsidRPr="004D66F5">
        <w:t xml:space="preserve"> to learn the boundary for the target task.</w:t>
      </w:r>
    </w:p>
    <w:p w:rsidR="00C83217" w:rsidRPr="00687F0F" w:rsidRDefault="00D528AA" w:rsidP="00D528AA">
      <w:pPr>
        <w:pStyle w:val="2"/>
        <w:rPr>
          <w:b/>
        </w:rPr>
      </w:pPr>
      <w:r w:rsidRPr="00687F0F">
        <w:rPr>
          <w:b/>
        </w:rPr>
        <w:t>The structure</w:t>
      </w:r>
    </w:p>
    <w:p w:rsidR="004A154F" w:rsidRDefault="003071EA" w:rsidP="00903C86">
      <w:pPr>
        <w:spacing w:afterLines="50" w:after="120"/>
        <w:ind w:firstLine="202"/>
        <w:jc w:val="both"/>
      </w:pPr>
      <w:r>
        <w:rPr>
          <w:noProof/>
        </w:rPr>
        <mc:AlternateContent>
          <mc:Choice Requires="wpc">
            <w:drawing>
              <wp:inline distT="0" distB="0" distL="0" distR="0">
                <wp:extent cx="2998470" cy="2250374"/>
                <wp:effectExtent l="0" t="0" r="0" b="0"/>
                <wp:docPr id="20" name="畫布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圖片 2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9912" cy="1749425"/>
                          </a:xfrm>
                          <a:prstGeom prst="rect">
                            <a:avLst/>
                          </a:prstGeom>
                          <a:noFill/>
                          <a:ln>
                            <a:noFill/>
                          </a:ln>
                        </pic:spPr>
                      </pic:pic>
                      <wps:wsp>
                        <wps:cNvPr id="22" name="Text Box 4"/>
                        <wps:cNvSpPr txBox="1">
                          <a:spLocks noChangeArrowheads="1"/>
                        </wps:cNvSpPr>
                        <wps:spPr bwMode="auto">
                          <a:xfrm>
                            <a:off x="17814" y="1954725"/>
                            <a:ext cx="2971165" cy="2659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rsidR="003071EA" w:rsidRDefault="003071EA" w:rsidP="00E61EE9">
                              <w:pPr>
                                <w:pStyle w:val="Web"/>
                                <w:spacing w:before="0" w:beforeAutospacing="0" w:after="0" w:afterAutospacing="0"/>
                                <w:jc w:val="center"/>
                              </w:pPr>
                              <w:r w:rsidRPr="003071EA">
                                <w:rPr>
                                  <w:rFonts w:ascii="Times New Roman" w:hAnsi="Times New Roman"/>
                                  <w:sz w:val="18"/>
                                  <w:szCs w:val="18"/>
                                </w:rPr>
                                <w:t>Figure 2. The structure of deep regional gaussian machine</w:t>
                              </w:r>
                              <w:r>
                                <w:rPr>
                                  <w:rFonts w:ascii="Times New Roman" w:hAnsi="Times New Roman"/>
                                  <w:sz w:val="18"/>
                                  <w:szCs w:val="18"/>
                                </w:rPr>
                                <w:t>.</w:t>
                              </w:r>
                            </w:p>
                          </w:txbxContent>
                        </wps:txbx>
                        <wps:bodyPr rot="0" vert="horz" wrap="square" lIns="0" tIns="0" rIns="0" bIns="0" anchor="t" anchorCtr="0">
                          <a:noAutofit/>
                        </wps:bodyPr>
                      </wps:wsp>
                    </wpc:wpc>
                  </a:graphicData>
                </a:graphic>
              </wp:inline>
            </w:drawing>
          </mc:Choice>
          <mc:Fallback>
            <w:pict>
              <v:group id="畫布 20" o:spid="_x0000_s1031" editas="canvas" style="width:236.1pt;height:177.2pt;mso-position-horizontal-relative:char;mso-position-vertical-relative:line" coordsize="29984,22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">
                <v:shape id="_x0000_s1032" type="#_x0000_t75" style="position:absolute;width:29984;height:22498;visibility:visible;mso-wrap-style:square">
                  <v:fill o:detectmouseclick="t"/>
                  <v:path o:connecttype="none"/>
                </v:shape>
                <v:shape id="圖片 21" o:spid="_x0000_s1033" type="#_x0000_t75" style="position:absolute;width:19999;height:17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">
                  <v:imagedata r:id="rId11" o:title=""/>
                </v:shape>
                <v:shape id="Text Box 4" o:spid="_x0000_s1034" type="#_x0000_t202" style="position:absolute;left:178;top:19547;width:29711;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" filled="f" stroked="f" strokecolor="#3465a4">
                  <v:stroke joinstyle="round"/>
                  <v:textbox inset="0,0,0,0">
                    <w:txbxContent>
                      <w:p w:rsidR="003071EA" w:rsidRDefault="003071EA" w:rsidP="00E61EE9">
                        <w:pPr>
                          <w:pStyle w:val="Web"/>
                          <w:spacing w:before="0" w:beforeAutospacing="0" w:after="0" w:afterAutospacing="0"/>
                          <w:jc w:val="center"/>
                        </w:pPr>
                        <w:r w:rsidRPr="003071EA">
                          <w:rPr>
                            <w:rFonts w:ascii="Times New Roman" w:hAnsi="Times New Roman"/>
                            <w:sz w:val="18"/>
                            <w:szCs w:val="18"/>
                          </w:rPr>
                          <w:t>Figure 2. The structure of deep regional gaussian machine</w:t>
                        </w:r>
                        <w:r>
                          <w:rPr>
                            <w:rFonts w:ascii="Times New Roman" w:hAnsi="Times New Roman"/>
                            <w:sz w:val="18"/>
                            <w:szCs w:val="18"/>
                          </w:rPr>
                          <w:t>.</w:t>
                        </w:r>
                      </w:p>
                    </w:txbxContent>
                  </v:textbox>
                </v:shape>
                <w10:anchorlock/>
              </v:group>
            </w:pict>
          </mc:Fallback>
        </mc:AlternateContent>
      </w:r>
    </w:p>
    <w:p w:rsidR="00D528AA" w:rsidRDefault="009A093E" w:rsidP="00903C86">
      <w:pPr>
        <w:spacing w:afterLines="50" w:after="120"/>
        <w:ind w:firstLine="202"/>
        <w:jc w:val="both"/>
      </w:pPr>
      <w:r>
        <w:rPr>
          <w:rFonts w:hint="eastAsia"/>
        </w:rPr>
        <w:t>T</w:t>
      </w:r>
      <w:r>
        <w:t>he Figure 2 illustrates the structure of deep regional gaussian machine. The whole model can be separated as two parts. The first part is regional gaussian module which contains numerous kernel machine</w:t>
      </w:r>
      <w:r w:rsidR="00E10089">
        <w:t>s</w:t>
      </w:r>
      <w:r>
        <w:t xml:space="preserve">. The bunch of kernel machines will conduct toward the input image, and the </w:t>
      </w:r>
      <w:r>
        <w:lastRenderedPageBreak/>
        <w:t>corresponding similarity map will be generated. The second part is the neural network module which accept</w:t>
      </w:r>
      <w:r w:rsidR="001D1DD5">
        <w:t>s</w:t>
      </w:r>
      <w:r>
        <w:t xml:space="preserve"> the similarity map from the regional gaussian module</w:t>
      </w:r>
      <w:r w:rsidR="00E140DA">
        <w:t xml:space="preserve">. Furthermore, the </w:t>
      </w:r>
      <w:r>
        <w:t xml:space="preserve">non-linear computation </w:t>
      </w:r>
      <w:r w:rsidR="00E140DA">
        <w:t xml:space="preserve">will be </w:t>
      </w:r>
      <w:r w:rsidR="00E140DA">
        <w:t>conduct</w:t>
      </w:r>
      <w:r w:rsidR="00E140DA">
        <w:t>ed</w:t>
      </w:r>
      <w:r w:rsidR="00E140DA">
        <w:t xml:space="preserve"> </w:t>
      </w:r>
      <w:r>
        <w:t xml:space="preserve">and </w:t>
      </w:r>
      <w:r w:rsidR="00E140DA">
        <w:t xml:space="preserve">the </w:t>
      </w:r>
      <w:r w:rsidR="00E140DA">
        <w:t xml:space="preserve">neural network </w:t>
      </w:r>
      <w:proofErr w:type="gramStart"/>
      <w:r w:rsidR="00E140DA">
        <w:t>module</w:t>
      </w:r>
      <w:r w:rsidR="00E140DA">
        <w:t xml:space="preserve">  will</w:t>
      </w:r>
      <w:proofErr w:type="gramEnd"/>
      <w:r w:rsidR="00E140DA">
        <w:t xml:space="preserve"> </w:t>
      </w:r>
      <w:r>
        <w:t>give</w:t>
      </w:r>
      <w:r w:rsidR="0090472C">
        <w:t>s</w:t>
      </w:r>
      <w:r>
        <w:t xml:space="preserve"> the final prediction. In this structure, the network is treated as the combination term toward the given similarity map.</w:t>
      </w:r>
    </w:p>
    <w:p w:rsidR="009A093E" w:rsidRPr="007701D7" w:rsidRDefault="009A093E" w:rsidP="009A093E">
      <w:pPr>
        <w:spacing w:afterLines="50" w:after="120"/>
        <w:ind w:firstLine="480"/>
        <w:jc w:val="right"/>
      </w:pPr>
      <m:oMath>
        <m:r>
          <w:rPr>
            <w:rFonts w:ascii="Cambria Math" w:hAnsi="Cambria Math"/>
          </w:rPr>
          <m:t>y=f(K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j</m:t>
                </m:r>
              </m:sup>
            </m:sSup>
          </m:e>
        </m:d>
        <m:r>
          <w:rPr>
            <w:rFonts w:ascii="Cambria Math" w:hAnsi="Cambria Math"/>
          </w:rPr>
          <m:t>| a)</m:t>
        </m:r>
      </m:oMath>
      <w:r>
        <w:tab/>
      </w:r>
      <w:r>
        <w:tab/>
      </w:r>
      <w:r>
        <w:tab/>
        <w:t xml:space="preserve">     </w:t>
      </w:r>
      <w:r>
        <w:tab/>
      </w:r>
      <w:r>
        <w:tab/>
      </w:r>
      <w:r>
        <w:tab/>
      </w:r>
      <w:r>
        <w:rPr>
          <w:rFonts w:hint="eastAsia"/>
        </w:rPr>
        <w:t>(</w:t>
      </w:r>
      <w:r>
        <w:t>4)</w:t>
      </w:r>
    </w:p>
    <w:p w:rsidR="00D528AA" w:rsidRDefault="0086690E" w:rsidP="00903C86">
      <w:pPr>
        <w:spacing w:afterLines="50" w:after="120"/>
        <w:ind w:firstLine="202"/>
        <w:jc w:val="both"/>
      </w:pPr>
      <w:r>
        <w:t xml:space="preserve">By the concept of being combination, the function of whole deep regional gaussian machine can be written as the equation 4. The </w:t>
      </w:r>
      <m:oMath>
        <m:r>
          <w:rPr>
            <w:rFonts w:ascii="Cambria Math" w:hAnsi="Cambria Math"/>
          </w:rPr>
          <m:t>f</m:t>
        </m:r>
      </m:oMath>
      <w:r>
        <w:rPr>
          <w:rFonts w:hint="eastAsia"/>
        </w:rPr>
        <w:t xml:space="preserve"> </w:t>
      </w:r>
      <w:r>
        <w:t>is the neural network which represent a non-linear combination term. The neural network learns the combination</w:t>
      </w:r>
      <w:r>
        <w:rPr>
          <w:rFonts w:hint="eastAsia"/>
          <w:lang w:eastAsia="zh-TW"/>
        </w:rPr>
        <w:t xml:space="preserve"> </w:t>
      </w:r>
      <m:oMath>
        <m:r>
          <w:rPr>
            <w:rFonts w:ascii="Cambria Math" w:hAnsi="Cambria Math"/>
          </w:rPr>
          <m:t>a</m:t>
        </m:r>
      </m:oMath>
      <w:r>
        <w:t xml:space="preserve"> in each single kernel machine and learn the cooperation between the numerous of kernel machines.</w:t>
      </w:r>
    </w:p>
    <w:p w:rsidR="00D528AA" w:rsidRDefault="00F80AA5" w:rsidP="00903C86">
      <w:pPr>
        <w:spacing w:afterLines="50" w:after="120"/>
        <w:ind w:firstLine="202"/>
        <w:jc w:val="both"/>
      </w:pPr>
      <w:r w:rsidRPr="00CA3A77">
        <w:t>By this design, the efficiency advantage can also be obtained. In the paper [7], the goal of convolution is to calculate the filter of the convolution layer and the network treats the filter as the kernel in the kernel concept, and each convolution layer should adopt the computation which might spend a lot of time to forward. Oppositely, the computation of similarity map is only deployed in the first layer of the network, the higher proceeding efficiency can be achieved.</w:t>
      </w:r>
    </w:p>
    <w:p w:rsidR="00AA1B10" w:rsidRPr="00470752" w:rsidRDefault="00AA1B10" w:rsidP="00AA1B10">
      <w:pPr>
        <w:pStyle w:val="1"/>
        <w:rPr>
          <w:b/>
        </w:rPr>
      </w:pPr>
      <w:r w:rsidRPr="00470752">
        <w:rPr>
          <w:b/>
        </w:rPr>
        <w:t>Experiment Result</w:t>
      </w:r>
    </w:p>
    <w:p w:rsidR="00AA1B10" w:rsidRDefault="00AA1B10" w:rsidP="001E5A88">
      <w:pPr>
        <w:spacing w:afterLines="50" w:after="120"/>
        <w:ind w:firstLine="202"/>
        <w:jc w:val="both"/>
      </w:pPr>
      <w:r>
        <w:rPr>
          <w:rFonts w:hint="eastAsia"/>
        </w:rPr>
        <w:t>I</w:t>
      </w:r>
      <w:r>
        <w:t xml:space="preserve">n this section, the result </w:t>
      </w:r>
      <w:r w:rsidR="00DD219C">
        <w:t>between</w:t>
      </w:r>
      <w:r>
        <w:t xml:space="preserve"> the deep regional gaussian machine and the traditional neural network will be described. For the whole experiments, we use the server whose CPU is Intel Core i7-4790. The GPU acceleration is also adopted which is GeForce GTX 1070. To show the quick convergence advantage of our model, the epoch is only set as 10.</w:t>
      </w:r>
    </w:p>
    <w:p w:rsidR="00AA1B10" w:rsidRDefault="00E265B0" w:rsidP="001E5A88">
      <w:pPr>
        <w:spacing w:afterLines="50" w:after="120"/>
      </w:pPr>
      <w:r>
        <w:rPr>
          <w:noProof/>
        </w:rPr>
        <mc:AlternateContent>
          <mc:Choice Requires="wpc">
            <w:drawing>
              <wp:inline distT="0" distB="0" distL="0" distR="0">
                <wp:extent cx="2998470" cy="2565070"/>
                <wp:effectExtent l="0" t="0" r="0" b="0"/>
                <wp:docPr id="23" name="畫布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圖片 24"/>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8470" cy="2250555"/>
                          </a:xfrm>
                          <a:prstGeom prst="rect">
                            <a:avLst/>
                          </a:prstGeom>
                          <a:noFill/>
                          <a:ln>
                            <a:noFill/>
                          </a:ln>
                        </pic:spPr>
                      </pic:pic>
                      <wps:wsp>
                        <wps:cNvPr id="25" name="Text Box 4"/>
                        <wps:cNvSpPr txBox="1">
                          <a:spLocks noChangeArrowheads="1"/>
                        </wps:cNvSpPr>
                        <wps:spPr bwMode="auto">
                          <a:xfrm>
                            <a:off x="15429" y="2240368"/>
                            <a:ext cx="2971165" cy="265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rsidR="001A07A8" w:rsidRDefault="00B670B5" w:rsidP="001A07A8">
                              <w:pPr>
                                <w:pStyle w:val="Web"/>
                                <w:spacing w:before="0" w:beforeAutospacing="0" w:after="0" w:afterAutospacing="0"/>
                                <w:jc w:val="both"/>
                              </w:pPr>
                              <w:r w:rsidRPr="00B670B5">
                                <w:rPr>
                                  <w:rFonts w:ascii="Times New Roman" w:hAnsi="Times New Roman"/>
                                  <w:sz w:val="18"/>
                                  <w:szCs w:val="18"/>
                                </w:rPr>
                                <w:t>Figure 3. The loss curve of experiment 1 which test on MNIST dataset</w:t>
                              </w:r>
                              <w:r>
                                <w:rPr>
                                  <w:rFonts w:ascii="Times New Roman" w:hAnsi="Times New Roman"/>
                                  <w:sz w:val="18"/>
                                  <w:szCs w:val="18"/>
                                </w:rPr>
                                <w:t xml:space="preserve">. </w:t>
                              </w:r>
                            </w:p>
                          </w:txbxContent>
                        </wps:txbx>
                        <wps:bodyPr rot="0" vert="horz" wrap="square" lIns="0" tIns="0" rIns="0" bIns="0" anchor="t" anchorCtr="0">
                          <a:noAutofit/>
                        </wps:bodyPr>
                      </wps:wsp>
                    </wpc:wpc>
                  </a:graphicData>
                </a:graphic>
              </wp:inline>
            </w:drawing>
          </mc:Choice>
          <mc:Fallback>
            <w:pict>
              <v:group id="畫布 23" o:spid="_x0000_s1035" editas="canvas" style="width:236.1pt;height:201.95pt;mso-position-horizontal-relative:char;mso-position-vertical-relative:line" coordsize="29984,25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">
                <v:shape id="_x0000_s1036" type="#_x0000_t75" style="position:absolute;width:29984;height:25647;visibility:visible;mso-wrap-style:square">
                  <v:fill o:detectmouseclick="t"/>
                  <v:path o:connecttype="none"/>
                </v:shape>
                <v:shape id="圖片 24" o:spid="_x0000_s1037" type="#_x0000_t75" style="position:absolute;width:29984;height:22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">
                  <v:imagedata r:id="rId13" o:title=""/>
                </v:shape>
                <v:shape id="Text Box 4" o:spid="_x0000_s1038" type="#_x0000_t202" style="position:absolute;left:154;top:22403;width:29711;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" filled="f" stroked="f" strokecolor="#3465a4">
                  <v:stroke joinstyle="round"/>
                  <v:textbox inset="0,0,0,0">
                    <w:txbxContent>
                      <w:p w:rsidR="001A07A8" w:rsidRDefault="00B670B5" w:rsidP="001A07A8">
                        <w:pPr>
                          <w:pStyle w:val="Web"/>
                          <w:spacing w:before="0" w:beforeAutospacing="0" w:after="0" w:afterAutospacing="0"/>
                          <w:jc w:val="both"/>
                        </w:pPr>
                        <w:r w:rsidRPr="00B670B5">
                          <w:rPr>
                            <w:rFonts w:ascii="Times New Roman" w:hAnsi="Times New Roman"/>
                            <w:sz w:val="18"/>
                            <w:szCs w:val="18"/>
                          </w:rPr>
                          <w:t>Figure 3. The loss curve of experiment 1 which test on MNIST dataset</w:t>
                        </w:r>
                        <w:r>
                          <w:rPr>
                            <w:rFonts w:ascii="Times New Roman" w:hAnsi="Times New Roman"/>
                            <w:sz w:val="18"/>
                            <w:szCs w:val="18"/>
                          </w:rPr>
                          <w:t xml:space="preserve">. </w:t>
                        </w:r>
                      </w:p>
                    </w:txbxContent>
                  </v:textbox>
                </v:shape>
                <w10:anchorlock/>
              </v:group>
            </w:pict>
          </mc:Fallback>
        </mc:AlternateContent>
      </w:r>
    </w:p>
    <w:p w:rsidR="00E92912" w:rsidRDefault="00E92912" w:rsidP="001E5A88">
      <w:pPr>
        <w:spacing w:afterLines="50" w:after="120"/>
        <w:ind w:firstLine="480"/>
        <w:jc w:val="both"/>
      </w:pPr>
      <w:r w:rsidRPr="00ED24BD">
        <w:t xml:space="preserve">In the </w:t>
      </w:r>
      <w:r>
        <w:t xml:space="preserve">first </w:t>
      </w:r>
      <w:r w:rsidRPr="00ED24BD">
        <w:t xml:space="preserve">experiment, the critical issue is if the original pixel intensity </w:t>
      </w:r>
      <w:r>
        <w:t xml:space="preserve">image </w:t>
      </w:r>
      <w:r w:rsidRPr="00ED24BD">
        <w:t xml:space="preserve">should be discarded while the </w:t>
      </w:r>
      <w:r w:rsidRPr="00ED24BD">
        <w:t>network only remains the similarity map to do the prediction.</w:t>
      </w:r>
      <w:r>
        <w:t xml:space="preserve"> The Figure 3 shows the results. The orange line is the loss curve of the deep regional gaussian machine which only use similarity map to do the computation; the blue curve is the loss trend of the usual deep neural network, and the green line is the loss curve of the deep regional gaussian machine which use both pixel intensity image and similarity map to do the prediction. </w:t>
      </w:r>
    </w:p>
    <w:p w:rsidR="00AA1B10" w:rsidRDefault="00E92912" w:rsidP="00DC340D">
      <w:pPr>
        <w:spacing w:after="50"/>
        <w:ind w:firstLine="202"/>
        <w:jc w:val="both"/>
      </w:pPr>
      <w:r>
        <w:t>For the testing accuracy, the deep neural network can achieve 89.53% accuracy; the deep regional gaussian machine with remaining pixel intensity image can obtain 89.73% accuracy. The results show that it’s also important to remain the pixel intensity image to reach the higher performance.</w:t>
      </w:r>
    </w:p>
    <w:p w:rsidR="00AA1B10" w:rsidRDefault="00F06E03" w:rsidP="00AA1B10">
      <w:r>
        <w:rPr>
          <w:noProof/>
        </w:rPr>
        <mc:AlternateContent>
          <mc:Choice Requires="wpc">
            <w:drawing>
              <wp:inline distT="0" distB="0" distL="0" distR="0" wp14:anchorId="420843F2" wp14:editId="5223689D">
                <wp:extent cx="2998470" cy="2564765"/>
                <wp:effectExtent l="0" t="0" r="0" b="0"/>
                <wp:docPr id="28" name="畫布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Text Box 4"/>
                        <wps:cNvSpPr txBox="1">
                          <a:spLocks noChangeArrowheads="1"/>
                        </wps:cNvSpPr>
                        <wps:spPr bwMode="auto">
                          <a:xfrm>
                            <a:off x="15429" y="2240368"/>
                            <a:ext cx="2971165" cy="265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rsidR="00F06E03" w:rsidRDefault="00F06E03" w:rsidP="00F06E03">
                              <w:pPr>
                                <w:pStyle w:val="Web"/>
                                <w:spacing w:before="0" w:beforeAutospacing="0" w:after="0" w:afterAutospacing="0"/>
                                <w:jc w:val="both"/>
                              </w:pPr>
                              <w:r w:rsidRPr="00F06E03">
                                <w:rPr>
                                  <w:rFonts w:ascii="Times New Roman" w:hAnsi="Times New Roman"/>
                                  <w:sz w:val="18"/>
                                  <w:szCs w:val="18"/>
                                </w:rPr>
                                <w:t>Figure 4. The loss curve of experiment 2 which test on MNIST dataset</w:t>
                              </w:r>
                              <w:r>
                                <w:rPr>
                                  <w:rFonts w:ascii="Times New Roman" w:hAnsi="Times New Roman"/>
                                  <w:sz w:val="18"/>
                                  <w:szCs w:val="18"/>
                                </w:rPr>
                                <w:t xml:space="preserve">. </w:t>
                              </w:r>
                            </w:p>
                          </w:txbxContent>
                        </wps:txbx>
                        <wps:bodyPr rot="0" vert="horz" wrap="square" lIns="0" tIns="0" rIns="0" bIns="0" anchor="t" anchorCtr="0">
                          <a:noAutofit/>
                        </wps:bodyPr>
                      </wps:wsp>
                      <pic:pic xmlns:pic="http://schemas.openxmlformats.org/drawingml/2006/picture">
                        <pic:nvPicPr>
                          <pic:cNvPr id="29" name="圖片 29"/>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8470" cy="2250555"/>
                          </a:xfrm>
                          <a:prstGeom prst="rect">
                            <a:avLst/>
                          </a:prstGeom>
                          <a:noFill/>
                          <a:ln>
                            <a:noFill/>
                          </a:ln>
                        </pic:spPr>
                      </pic:pic>
                    </wpc:wpc>
                  </a:graphicData>
                </a:graphic>
              </wp:inline>
            </w:drawing>
          </mc:Choice>
          <mc:Fallback>
            <w:pict>
              <v:group w14:anchorId="420843F2" id="畫布 28" o:spid="_x0000_s1039" editas="canvas" style="width:236.1pt;height:201.95pt;mso-position-horizontal-relative:char;mso-position-vertical-relative:line" coordsize="29984,25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">
                <v:shape id="_x0000_s1040" type="#_x0000_t75" style="position:absolute;width:29984;height:25647;visibility:visible;mso-wrap-style:square">
                  <v:fill o:detectmouseclick="t"/>
                  <v:path o:connecttype="none"/>
                </v:shape>
                <v:shape id="Text Box 4" o:spid="_x0000_s1041" type="#_x0000_t202" style="position:absolute;left:154;top:22403;width:29711;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" filled="f" stroked="f" strokecolor="#3465a4">
                  <v:stroke joinstyle="round"/>
                  <v:textbox inset="0,0,0,0">
                    <w:txbxContent>
                      <w:p w:rsidR="00F06E03" w:rsidRDefault="00F06E03" w:rsidP="00F06E03">
                        <w:pPr>
                          <w:pStyle w:val="Web"/>
                          <w:spacing w:before="0" w:beforeAutospacing="0" w:after="0" w:afterAutospacing="0"/>
                          <w:jc w:val="both"/>
                        </w:pPr>
                        <w:r w:rsidRPr="00F06E03">
                          <w:rPr>
                            <w:rFonts w:ascii="Times New Roman" w:hAnsi="Times New Roman"/>
                            <w:sz w:val="18"/>
                            <w:szCs w:val="18"/>
                          </w:rPr>
                          <w:t>Figure 4. The loss curve of experiment 2 which test on MNIST dataset</w:t>
                        </w:r>
                        <w:r>
                          <w:rPr>
                            <w:rFonts w:ascii="Times New Roman" w:hAnsi="Times New Roman"/>
                            <w:sz w:val="18"/>
                            <w:szCs w:val="18"/>
                          </w:rPr>
                          <w:t xml:space="preserve">. </w:t>
                        </w:r>
                      </w:p>
                    </w:txbxContent>
                  </v:textbox>
                </v:shape>
                <v:shape id="圖片 29" o:spid="_x0000_s1042" type="#_x0000_t75" style="position:absolute;width:29984;height:22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">
                  <v:imagedata r:id="rId15" o:title=""/>
                </v:shape>
                <w10:anchorlock/>
              </v:group>
            </w:pict>
          </mc:Fallback>
        </mc:AlternateContent>
      </w:r>
    </w:p>
    <w:p w:rsidR="00AA1B10" w:rsidRDefault="00F06E03" w:rsidP="004D1852">
      <w:pPr>
        <w:spacing w:beforeLines="50" w:before="120" w:afterLines="50" w:after="120"/>
        <w:ind w:firstLine="204"/>
        <w:jc w:val="both"/>
      </w:pPr>
      <w:r>
        <w:t xml:space="preserve">In the second experiment, the concept of regional gaussian machine can be also deployed to the convolutional neural network structure. Rather than the paper [8], our design can be more easily to implement on the common popular model. The experiment result is illustrated in Figure 4. The blue line is the loss curve of usual </w:t>
      </w:r>
      <w:r>
        <w:rPr>
          <w:rFonts w:hint="eastAsia"/>
        </w:rPr>
        <w:t>c</w:t>
      </w:r>
      <w:r>
        <w:t>onvolutional neural network, and the orange line is the loss curve of deep regional gaussian machine. For the testing performance, the deep neural network obtains for 94.28% accuracy while the deep regional gaussian machine can achieve for 94.5% accuracy. The result shows that the deep regional gaussian machine can also achieve more quick convergence during the training.</w:t>
      </w:r>
    </w:p>
    <w:p w:rsidR="00764C89" w:rsidRDefault="00764C89" w:rsidP="004D1852">
      <w:pPr>
        <w:spacing w:beforeLines="50" w:before="120" w:afterLines="50" w:after="120"/>
        <w:ind w:firstLine="204"/>
        <w:jc w:val="both"/>
      </w:pPr>
      <w:r>
        <w:t>How to determine the region size is also a critical issue for the model. In the experiment</w:t>
      </w:r>
      <w:r w:rsidR="00DD0F2E">
        <w:t xml:space="preserve"> </w:t>
      </w:r>
      <w:r>
        <w:t xml:space="preserve">3, three different region sizes are considered, including 1, 3 and 5. We also consider the size is 1 which </w:t>
      </w:r>
      <w:r w:rsidR="006A1359">
        <w:t xml:space="preserve">is </w:t>
      </w:r>
      <w:r>
        <w:t xml:space="preserve">called self-gaussian and this design doesn’t consider any similarity to the neighbor but only remain the similarity to itself. The Figure 5 illustrates the loss curve of the experiment. The blue curve is the loss curve of usual convolutional neural network; the orange </w:t>
      </w:r>
      <w:r>
        <w:lastRenderedPageBreak/>
        <w:t>curve is the loss curve of self-gaussian; the green curve is the loss curve whose region size is 3, and the red curve is the case whose region size is 5.</w:t>
      </w:r>
    </w:p>
    <w:p w:rsidR="004E6FA0" w:rsidRDefault="004E6FA0" w:rsidP="00AA3CA2">
      <w:r>
        <w:rPr>
          <w:noProof/>
        </w:rPr>
        <mc:AlternateContent>
          <mc:Choice Requires="wpc">
            <w:drawing>
              <wp:inline distT="0" distB="0" distL="0" distR="0" wp14:anchorId="6D310D71" wp14:editId="0DDD8BDC">
                <wp:extent cx="2998470" cy="2564765"/>
                <wp:effectExtent l="0" t="0" r="0" b="0"/>
                <wp:docPr id="33" name="畫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Text Box 4"/>
                        <wps:cNvSpPr txBox="1">
                          <a:spLocks noChangeArrowheads="1"/>
                        </wps:cNvSpPr>
                        <wps:spPr bwMode="auto">
                          <a:xfrm>
                            <a:off x="15429" y="2240368"/>
                            <a:ext cx="2971165" cy="265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rsidR="004E6FA0" w:rsidRDefault="004E6FA0" w:rsidP="004D1852">
                              <w:pPr>
                                <w:pStyle w:val="Web"/>
                                <w:spacing w:before="0" w:beforeAutospacing="0" w:afterLines="50" w:after="120" w:afterAutospacing="0"/>
                                <w:jc w:val="both"/>
                              </w:pPr>
                              <w:r w:rsidRPr="004E6FA0">
                                <w:rPr>
                                  <w:rFonts w:ascii="Times New Roman" w:hAnsi="Times New Roman"/>
                                  <w:sz w:val="18"/>
                                  <w:szCs w:val="18"/>
                                </w:rPr>
                                <w:t>Figure 5. The loss curve of experiment 3 which test on MNIST dataset</w:t>
                              </w:r>
                              <w:r>
                                <w:rPr>
                                  <w:rFonts w:ascii="Times New Roman" w:hAnsi="Times New Roman"/>
                                  <w:sz w:val="18"/>
                                  <w:szCs w:val="18"/>
                                </w:rPr>
                                <w:t xml:space="preserve">. </w:t>
                              </w:r>
                            </w:p>
                          </w:txbxContent>
                        </wps:txbx>
                        <wps:bodyPr rot="0" vert="horz" wrap="square" lIns="0" tIns="0" rIns="0" bIns="0" anchor="t" anchorCtr="0">
                          <a:noAutofit/>
                        </wps:bodyPr>
                      </wps:wsp>
                      <pic:pic xmlns:pic="http://schemas.openxmlformats.org/drawingml/2006/picture">
                        <pic:nvPicPr>
                          <pic:cNvPr id="34" name="圖片 34"/>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8470" cy="2250555"/>
                          </a:xfrm>
                          <a:prstGeom prst="rect">
                            <a:avLst/>
                          </a:prstGeom>
                          <a:noFill/>
                          <a:ln>
                            <a:noFill/>
                          </a:ln>
                        </pic:spPr>
                      </pic:pic>
                    </wpc:wpc>
                  </a:graphicData>
                </a:graphic>
              </wp:inline>
            </w:drawing>
          </mc:Choice>
          <mc:Fallback>
            <w:pict>
              <v:group w14:anchorId="6D310D71" id="畫布 33" o:spid="_x0000_s1043" editas="canvas" style="width:236.1pt;height:201.95pt;mso-position-horizontal-relative:char;mso-position-vertical-relative:line" coordsize="29984,25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">
                <v:shape id="_x0000_s1044" type="#_x0000_t75" style="position:absolute;width:29984;height:25647;visibility:visible;mso-wrap-style:square">
                  <v:fill o:detectmouseclick="t"/>
                  <v:path o:connecttype="none"/>
                </v:shape>
                <v:shape id="Text Box 4" o:spid="_x0000_s1045" type="#_x0000_t202" style="position:absolute;left:154;top:22403;width:29711;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" filled="f" stroked="f" strokecolor="#3465a4">
                  <v:stroke joinstyle="round"/>
                  <v:textbox inset="0,0,0,0">
                    <w:txbxContent>
                      <w:p w:rsidR="004E6FA0" w:rsidRDefault="004E6FA0" w:rsidP="004D1852">
                        <w:pPr>
                          <w:pStyle w:val="Web"/>
                          <w:spacing w:before="0" w:beforeAutospacing="0" w:afterLines="50" w:after="120" w:afterAutospacing="0"/>
                          <w:jc w:val="both"/>
                        </w:pPr>
                        <w:r w:rsidRPr="004E6FA0">
                          <w:rPr>
                            <w:rFonts w:ascii="Times New Roman" w:hAnsi="Times New Roman"/>
                            <w:sz w:val="18"/>
                            <w:szCs w:val="18"/>
                          </w:rPr>
                          <w:t>Figure 5. The loss curve of experiment 3 which test on MNIST dataset</w:t>
                        </w:r>
                        <w:r>
                          <w:rPr>
                            <w:rFonts w:ascii="Times New Roman" w:hAnsi="Times New Roman"/>
                            <w:sz w:val="18"/>
                            <w:szCs w:val="18"/>
                          </w:rPr>
                          <w:t xml:space="preserve">. </w:t>
                        </w:r>
                      </w:p>
                    </w:txbxContent>
                  </v:textbox>
                </v:shape>
                <v:shape id="圖片 34" o:spid="_x0000_s1046" type="#_x0000_t75" style="position:absolute;width:29984;height:22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">
                  <v:imagedata r:id="rId17" o:title=""/>
                </v:shape>
                <w10:anchorlock/>
              </v:group>
            </w:pict>
          </mc:Fallback>
        </mc:AlternateContent>
      </w:r>
    </w:p>
    <w:p w:rsidR="004E6FA0" w:rsidRDefault="001A4C70" w:rsidP="001A4C70">
      <w:pPr>
        <w:jc w:val="both"/>
      </w:pPr>
      <w:r>
        <w:rPr>
          <w:noProof/>
        </w:rPr>
        <mc:AlternateContent>
          <mc:Choice Requires="wpc">
            <w:drawing>
              <wp:inline distT="0" distB="0" distL="0" distR="0" wp14:anchorId="545F1C5D" wp14:editId="5FCFED15">
                <wp:extent cx="2998470" cy="4997450"/>
                <wp:effectExtent l="0" t="0" r="0" b="0"/>
                <wp:docPr id="37" name="畫布 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Text Box 4"/>
                        <wps:cNvSpPr txBox="1">
                          <a:spLocks noChangeArrowheads="1"/>
                        </wps:cNvSpPr>
                        <wps:spPr bwMode="auto">
                          <a:xfrm>
                            <a:off x="15429" y="4653368"/>
                            <a:ext cx="2971165" cy="265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14:hiddenEffects>
                            </a:ext>
                          </a:extLst>
                        </wps:spPr>
                        <wps:txbx>
                          <w:txbxContent>
                            <w:p w:rsidR="001A4C70" w:rsidRDefault="00E021B7" w:rsidP="001A4C70">
                              <w:pPr>
                                <w:pStyle w:val="Web"/>
                                <w:spacing w:before="0" w:beforeAutospacing="0" w:after="0" w:afterAutospacing="0"/>
                                <w:jc w:val="both"/>
                              </w:pPr>
                              <w:r w:rsidRPr="00E021B7">
                                <w:rPr>
                                  <w:rFonts w:ascii="Times New Roman" w:hAnsi="Times New Roman"/>
                                  <w:sz w:val="18"/>
                                  <w:szCs w:val="18"/>
                                </w:rPr>
                                <w:t xml:space="preserve">Figure </w:t>
                              </w:r>
                              <w:r>
                                <w:rPr>
                                  <w:rFonts w:ascii="Times New Roman" w:hAnsi="Times New Roman"/>
                                  <w:sz w:val="18"/>
                                  <w:szCs w:val="18"/>
                                </w:rPr>
                                <w:t>6</w:t>
                              </w:r>
                              <w:r w:rsidRPr="00E021B7">
                                <w:rPr>
                                  <w:rFonts w:ascii="Times New Roman" w:hAnsi="Times New Roman"/>
                                  <w:sz w:val="18"/>
                                  <w:szCs w:val="18"/>
                                </w:rPr>
                                <w:t>. The loss curve of final experiment which test on CIFAR-10 dataset</w:t>
                              </w:r>
                            </w:p>
                          </w:txbxContent>
                        </wps:txbx>
                        <wps:bodyPr rot="0" vert="horz" wrap="square" lIns="0" tIns="0" rIns="0" bIns="0" anchor="t" anchorCtr="0">
                          <a:noAutofit/>
                        </wps:bodyPr>
                      </wps:wsp>
                      <pic:pic xmlns:pic="http://schemas.openxmlformats.org/drawingml/2006/picture">
                        <pic:nvPicPr>
                          <pic:cNvPr id="39" name="圖片 39"/>
                          <pic:cNvPicPr/>
                        </pic:nvPicPr>
                        <pic:blipFill>
                          <a:blip r:embed="rId18"/>
                          <a:stretch>
                            <a:fillRect/>
                          </a:stretch>
                        </pic:blipFill>
                        <pic:spPr>
                          <a:xfrm>
                            <a:off x="0" y="0"/>
                            <a:ext cx="2998470" cy="2248198"/>
                          </a:xfrm>
                          <a:prstGeom prst="rect">
                            <a:avLst/>
                          </a:prstGeom>
                        </pic:spPr>
                      </pic:pic>
                      <pic:pic xmlns:pic="http://schemas.openxmlformats.org/drawingml/2006/picture">
                        <pic:nvPicPr>
                          <pic:cNvPr id="40" name="圖片 40"/>
                          <pic:cNvPicPr/>
                        </pic:nvPicPr>
                        <pic:blipFill>
                          <a:blip r:embed="rId19"/>
                          <a:stretch>
                            <a:fillRect/>
                          </a:stretch>
                        </pic:blipFill>
                        <pic:spPr>
                          <a:xfrm>
                            <a:off x="0" y="2387600"/>
                            <a:ext cx="2998470" cy="2248198"/>
                          </a:xfrm>
                          <a:prstGeom prst="rect">
                            <a:avLst/>
                          </a:prstGeom>
                        </pic:spPr>
                      </pic:pic>
                    </wpc:wpc>
                  </a:graphicData>
                </a:graphic>
              </wp:inline>
            </w:drawing>
          </mc:Choice>
          <mc:Fallback>
            <w:pict>
              <v:group w14:anchorId="545F1C5D" id="畫布 37" o:spid="_x0000_s1047" editas="canvas" style="width:236.1pt;height:393.5pt;mso-position-horizontal-relative:char;mso-position-vertical-relative:line" coordsize="29984,499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">
                <v:shape id="_x0000_s1048" type="#_x0000_t75" style="position:absolute;width:29984;height:49974;visibility:visible;mso-wrap-style:square">
                  <v:fill o:detectmouseclick="t"/>
                  <v:path o:connecttype="none"/>
                </v:shape>
                <v:shape id="Text Box 4" o:spid="_x0000_s1049" type="#_x0000_t202" style="position:absolute;left:154;top:46533;width:29711;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" filled="f" stroked="f" strokecolor="#3465a4">
                  <v:stroke joinstyle="round"/>
                  <v:textbox inset="0,0,0,0">
                    <w:txbxContent>
                      <w:p w:rsidR="001A4C70" w:rsidRDefault="00E021B7" w:rsidP="001A4C70">
                        <w:pPr>
                          <w:pStyle w:val="Web"/>
                          <w:spacing w:before="0" w:beforeAutospacing="0" w:after="0" w:afterAutospacing="0"/>
                          <w:jc w:val="both"/>
                        </w:pPr>
                        <w:r w:rsidRPr="00E021B7">
                          <w:rPr>
                            <w:rFonts w:ascii="Times New Roman" w:hAnsi="Times New Roman"/>
                            <w:sz w:val="18"/>
                            <w:szCs w:val="18"/>
                          </w:rPr>
                          <w:t xml:space="preserve">Figure </w:t>
                        </w:r>
                        <w:r>
                          <w:rPr>
                            <w:rFonts w:ascii="Times New Roman" w:hAnsi="Times New Roman"/>
                            <w:sz w:val="18"/>
                            <w:szCs w:val="18"/>
                          </w:rPr>
                          <w:t>6</w:t>
                        </w:r>
                        <w:r w:rsidRPr="00E021B7">
                          <w:rPr>
                            <w:rFonts w:ascii="Times New Roman" w:hAnsi="Times New Roman"/>
                            <w:sz w:val="18"/>
                            <w:szCs w:val="18"/>
                          </w:rPr>
                          <w:t>. The loss curve of final experiment which test on CIFAR-10 dataset</w:t>
                        </w:r>
                      </w:p>
                    </w:txbxContent>
                  </v:textbox>
                </v:shape>
                <v:shape id="圖片 39" o:spid="_x0000_s1050" type="#_x0000_t75" style="position:absolute;width:29984;height:22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">
                  <v:imagedata r:id="rId20" o:title=""/>
                </v:shape>
                <v:shape id="圖片 40" o:spid="_x0000_s1051" type="#_x0000_t75" style="position:absolute;top:23876;width:29984;height:22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">
                  <v:imagedata r:id="rId21" o:title=""/>
                </v:shape>
                <w10:anchorlock/>
              </v:group>
            </w:pict>
          </mc:Fallback>
        </mc:AlternateContent>
      </w:r>
    </w:p>
    <w:p w:rsidR="00AA3CA2" w:rsidRDefault="00AA3CA2" w:rsidP="00387B37">
      <w:pPr>
        <w:spacing w:beforeLines="50" w:before="120" w:afterLines="50" w:after="120"/>
        <w:ind w:firstLine="204"/>
        <w:jc w:val="both"/>
      </w:pPr>
      <w:r w:rsidRPr="00BC29E8">
        <w:t>The result shows that the region size 1 and 3 can both achieve faster convergence. This result can provide the user chance to choose which case should be adopted. If the user tries to train for more deep structure in the case of shortage computation resource, the self-gaussian might be more efficient. On the other hand, the region size of 3 can also be consider</w:t>
      </w:r>
      <w:r w:rsidR="000B457D">
        <w:t>ed</w:t>
      </w:r>
      <w:r w:rsidRPr="00BC29E8">
        <w:t xml:space="preserve"> in the enough computation environment since it also considers the similarity among the neighbor pixels.</w:t>
      </w:r>
    </w:p>
    <w:p w:rsidR="004E6FA0" w:rsidRDefault="00387B37" w:rsidP="00387B37">
      <w:pPr>
        <w:spacing w:beforeLines="50" w:before="120" w:afterLines="50" w:after="120"/>
        <w:ind w:firstLine="204"/>
        <w:jc w:val="both"/>
      </w:pPr>
      <w:r>
        <w:rPr>
          <w:rFonts w:hint="eastAsia"/>
        </w:rPr>
        <w:t>I</w:t>
      </w:r>
      <w:r>
        <w:t>n the last experiment, we want to validate if the deep regional gaussian machine can also work for the real-image task. C</w:t>
      </w:r>
      <w:r w:rsidRPr="00E539BE">
        <w:t>onsequently</w:t>
      </w:r>
      <w:r>
        <w:t xml:space="preserve">, the CIFAR-10 dataset is also tested. The Figure </w:t>
      </w:r>
      <w:r w:rsidR="00E20F87">
        <w:t>6</w:t>
      </w:r>
      <w:r>
        <w:t xml:space="preserve"> demonstrates the result. The blue curve is the loss curve of usual convolutional neural network and the orange curve is the loss curve of deep regional gaussian machine with self-gaussian. The </w:t>
      </w:r>
      <w:r w:rsidR="00DC340D">
        <w:t>upper</w:t>
      </w:r>
      <w:r>
        <w:t xml:space="preserve"> sub-image shows the experiment which training epoch is 10, and the training epoch of </w:t>
      </w:r>
      <w:r w:rsidR="00DC340D">
        <w:t>lower</w:t>
      </w:r>
      <w:r>
        <w:t xml:space="preserve"> sub-image is 30. The result</w:t>
      </w:r>
      <w:r w:rsidR="002664BE">
        <w:t>s</w:t>
      </w:r>
      <w:r>
        <w:t xml:space="preserve"> show that more considering the similarity map can also achieve more quick convergence.</w:t>
      </w:r>
    </w:p>
    <w:p w:rsidR="00387B37" w:rsidRPr="00EC2809" w:rsidRDefault="00EC2809" w:rsidP="00EC2809">
      <w:pPr>
        <w:pStyle w:val="1"/>
        <w:rPr>
          <w:b/>
        </w:rPr>
      </w:pPr>
      <w:r w:rsidRPr="00EC2809">
        <w:rPr>
          <w:b/>
        </w:rPr>
        <w:t>Conclusion</w:t>
      </w:r>
    </w:p>
    <w:p w:rsidR="00EC2809" w:rsidRDefault="00EC2809" w:rsidP="00EC2809">
      <w:pPr>
        <w:spacing w:beforeLines="50" w:before="120" w:afterLines="50" w:after="120"/>
        <w:ind w:firstLine="482"/>
        <w:jc w:val="both"/>
      </w:pPr>
      <w:r>
        <w:rPr>
          <w:rFonts w:hint="eastAsia"/>
        </w:rPr>
        <w:t>T</w:t>
      </w:r>
      <w:r>
        <w:t>his report shows the idea which called deep regional gaussian machine. The whole structure is composed by two parts: regional gaussian module and neural network module. In the regional gaussian module, the region gaussian computation process is adopted to obtain the similarity map. The similarity map will concatenate the original intensity pixel image and be sent into the neural network module. The neural network module will receive the result which is sent from regional gaussian module and compute the final prediction. The idea of regional kernel can achieve more quick convergence during training. Additionally, we also purpose self-gaussian idea which can reach the lower loss value but the same computation efficiency during network forwarding. By the series of experiment</w:t>
      </w:r>
      <w:r w:rsidR="006540E0">
        <w:t>s</w:t>
      </w:r>
      <w:r>
        <w:t xml:space="preserve">, this design can obtain the advantage toward the artificial dataset and the natural image dataset. </w:t>
      </w:r>
    </w:p>
    <w:p w:rsidR="004E6FA0" w:rsidRDefault="00EC2809" w:rsidP="00EC2809">
      <w:pPr>
        <w:ind w:firstLine="202"/>
        <w:jc w:val="both"/>
      </w:pPr>
      <w:r>
        <w:rPr>
          <w:rFonts w:hint="eastAsia"/>
        </w:rPr>
        <w:t>E</w:t>
      </w:r>
      <w:r>
        <w:t>asily to deploy to the various model</w:t>
      </w:r>
      <w:r w:rsidR="006540E0">
        <w:t>s</w:t>
      </w:r>
      <w:bookmarkStart w:id="0" w:name="_GoBack"/>
      <w:bookmarkEnd w:id="0"/>
      <w:r>
        <w:t xml:space="preserve"> is the most advantage of the regional gaussian idea. We merge the whole kernel computation process into a single layer that the user can just use this idea into their own model. Through this design, we wish that the regional kernel idea can bring more higher performance in various tasks.</w:t>
      </w:r>
    </w:p>
    <w:p w:rsidR="004E6FA0" w:rsidRPr="00857616" w:rsidRDefault="00857616" w:rsidP="00857616">
      <w:pPr>
        <w:pStyle w:val="1"/>
        <w:numPr>
          <w:ilvl w:val="0"/>
          <w:numId w:val="0"/>
        </w:numPr>
        <w:ind w:left="432" w:hanging="432"/>
        <w:rPr>
          <w:b/>
          <w:lang w:eastAsia="zh-TW"/>
        </w:rPr>
      </w:pPr>
      <w:r w:rsidRPr="00857616">
        <w:rPr>
          <w:rFonts w:hint="eastAsia"/>
          <w:b/>
          <w:lang w:eastAsia="zh-TW"/>
        </w:rPr>
        <w:t>R</w:t>
      </w:r>
      <w:r w:rsidRPr="00857616">
        <w:rPr>
          <w:b/>
          <w:lang w:eastAsia="zh-TW"/>
        </w:rPr>
        <w:t>eference</w:t>
      </w:r>
    </w:p>
    <w:p w:rsidR="00250751" w:rsidRPr="00250751" w:rsidRDefault="00250751" w:rsidP="00250751">
      <w:pPr>
        <w:pStyle w:val="References"/>
      </w:pPr>
      <w:r w:rsidRPr="00AF336A">
        <w:rPr>
          <w:color w:val="000000" w:themeColor="text1"/>
          <w:szCs w:val="24"/>
          <w:shd w:val="clear" w:color="auto" w:fill="FFFFFF"/>
        </w:rPr>
        <w:t xml:space="preserve">Alex </w:t>
      </w:r>
      <w:proofErr w:type="spellStart"/>
      <w:r w:rsidRPr="00AF336A">
        <w:rPr>
          <w:color w:val="000000" w:themeColor="text1"/>
          <w:szCs w:val="24"/>
          <w:shd w:val="clear" w:color="auto" w:fill="FFFFFF"/>
        </w:rPr>
        <w:t>Krizhevsky</w:t>
      </w:r>
      <w:proofErr w:type="spellEnd"/>
      <w:r w:rsidRPr="00AF336A">
        <w:rPr>
          <w:color w:val="000000" w:themeColor="text1"/>
          <w:szCs w:val="24"/>
          <w:shd w:val="clear" w:color="auto" w:fill="FFFFFF"/>
        </w:rPr>
        <w:t xml:space="preserve">, Ilya </w:t>
      </w:r>
      <w:proofErr w:type="spellStart"/>
      <w:r w:rsidRPr="00AF336A">
        <w:rPr>
          <w:color w:val="000000" w:themeColor="text1"/>
          <w:szCs w:val="24"/>
          <w:shd w:val="clear" w:color="auto" w:fill="FFFFFF"/>
        </w:rPr>
        <w:t>Sutskever</w:t>
      </w:r>
      <w:proofErr w:type="spellEnd"/>
      <w:r w:rsidRPr="00AF336A">
        <w:rPr>
          <w:color w:val="000000" w:themeColor="text1"/>
          <w:szCs w:val="24"/>
          <w:shd w:val="clear" w:color="auto" w:fill="FFFFFF"/>
        </w:rPr>
        <w:t>, and Geoffrey E Hinton, “</w:t>
      </w:r>
      <w:proofErr w:type="spellStart"/>
      <w:r w:rsidRPr="00AF336A">
        <w:rPr>
          <w:color w:val="000000" w:themeColor="text1"/>
          <w:szCs w:val="24"/>
          <w:shd w:val="clear" w:color="auto" w:fill="FFFFFF"/>
        </w:rPr>
        <w:t>Imagenet</w:t>
      </w:r>
      <w:proofErr w:type="spellEnd"/>
      <w:r w:rsidRPr="00AF336A">
        <w:rPr>
          <w:color w:val="000000" w:themeColor="text1"/>
          <w:szCs w:val="24"/>
          <w:shd w:val="clear" w:color="auto" w:fill="FFFFFF"/>
        </w:rPr>
        <w:t xml:space="preserve"> classification with deep convolutional neural networks,” in </w:t>
      </w:r>
      <w:r w:rsidRPr="00AF336A">
        <w:rPr>
          <w:i/>
          <w:color w:val="000000" w:themeColor="text1"/>
          <w:szCs w:val="24"/>
          <w:shd w:val="clear" w:color="auto" w:fill="FFFFFF"/>
        </w:rPr>
        <w:t>Advances in neural information processing systems (NIPS)</w:t>
      </w:r>
      <w:r w:rsidRPr="00AF336A">
        <w:rPr>
          <w:color w:val="000000" w:themeColor="text1"/>
          <w:szCs w:val="24"/>
          <w:shd w:val="clear" w:color="auto" w:fill="FFFFFF"/>
        </w:rPr>
        <w:t>, USA, 3-8, December 2012, pp. 1097-1105.</w:t>
      </w:r>
    </w:p>
    <w:p w:rsidR="00250751" w:rsidRPr="00250751" w:rsidRDefault="00250751" w:rsidP="00250751">
      <w:pPr>
        <w:pStyle w:val="References"/>
      </w:pPr>
      <w:r w:rsidRPr="00AF336A">
        <w:rPr>
          <w:color w:val="000000" w:themeColor="text1"/>
          <w:szCs w:val="24"/>
          <w:shd w:val="clear" w:color="auto" w:fill="FFFFFF"/>
        </w:rPr>
        <w:t xml:space="preserve">Karen </w:t>
      </w:r>
      <w:proofErr w:type="spellStart"/>
      <w:r w:rsidRPr="00AF336A">
        <w:rPr>
          <w:color w:val="000000" w:themeColor="text1"/>
          <w:szCs w:val="24"/>
          <w:shd w:val="clear" w:color="auto" w:fill="FFFFFF"/>
        </w:rPr>
        <w:t>Simonyan</w:t>
      </w:r>
      <w:proofErr w:type="spellEnd"/>
      <w:r>
        <w:rPr>
          <w:color w:val="000000" w:themeColor="text1"/>
          <w:szCs w:val="24"/>
          <w:shd w:val="clear" w:color="auto" w:fill="FFFFFF"/>
        </w:rPr>
        <w:t xml:space="preserve"> </w:t>
      </w:r>
      <w:r w:rsidRPr="00AF336A">
        <w:rPr>
          <w:color w:val="000000" w:themeColor="text1"/>
          <w:szCs w:val="24"/>
          <w:shd w:val="clear" w:color="auto" w:fill="FFFFFF"/>
        </w:rPr>
        <w:t>and Andrew Zisserman, “Very Deep Convolutional Networks for Large-Scale Image Recognition,” arXiv:1409.1556 [cs.CV], September 2014.</w:t>
      </w:r>
    </w:p>
    <w:p w:rsidR="00250751" w:rsidRPr="00664711" w:rsidRDefault="00664711" w:rsidP="00250751">
      <w:pPr>
        <w:pStyle w:val="References"/>
      </w:pPr>
      <w:r w:rsidRPr="00387646">
        <w:rPr>
          <w:color w:val="000000" w:themeColor="text1"/>
        </w:rPr>
        <w:lastRenderedPageBreak/>
        <w:t xml:space="preserve">Christian </w:t>
      </w:r>
      <w:proofErr w:type="spellStart"/>
      <w:r w:rsidRPr="00387646">
        <w:rPr>
          <w:color w:val="000000" w:themeColor="text1"/>
        </w:rPr>
        <w:t>Szegedy</w:t>
      </w:r>
      <w:proofErr w:type="spellEnd"/>
      <w:r w:rsidRPr="00387646">
        <w:rPr>
          <w:color w:val="000000" w:themeColor="text1"/>
        </w:rPr>
        <w:t xml:space="preserve">, Wei Liu, </w:t>
      </w:r>
      <w:proofErr w:type="spellStart"/>
      <w:r w:rsidRPr="00387646">
        <w:rPr>
          <w:color w:val="000000" w:themeColor="text1"/>
        </w:rPr>
        <w:t>Yangqing</w:t>
      </w:r>
      <w:proofErr w:type="spellEnd"/>
      <w:r w:rsidRPr="00387646">
        <w:rPr>
          <w:color w:val="000000" w:themeColor="text1"/>
        </w:rPr>
        <w:t xml:space="preserve"> Jia, Pierre </w:t>
      </w:r>
      <w:proofErr w:type="spellStart"/>
      <w:r w:rsidRPr="00387646">
        <w:rPr>
          <w:color w:val="000000" w:themeColor="text1"/>
        </w:rPr>
        <w:t>Sermanet</w:t>
      </w:r>
      <w:proofErr w:type="spellEnd"/>
      <w:r w:rsidRPr="00387646">
        <w:rPr>
          <w:color w:val="000000" w:themeColor="text1"/>
        </w:rPr>
        <w:t xml:space="preserve">, Scott Reed, Dragomir </w:t>
      </w:r>
      <w:proofErr w:type="spellStart"/>
      <w:r w:rsidRPr="00387646">
        <w:rPr>
          <w:color w:val="000000" w:themeColor="text1"/>
        </w:rPr>
        <w:t>Anguelov</w:t>
      </w:r>
      <w:proofErr w:type="spellEnd"/>
      <w:r w:rsidRPr="00387646">
        <w:rPr>
          <w:color w:val="000000" w:themeColor="text1"/>
        </w:rPr>
        <w:t xml:space="preserve">, </w:t>
      </w:r>
      <w:proofErr w:type="spellStart"/>
      <w:r w:rsidRPr="00387646">
        <w:rPr>
          <w:color w:val="000000" w:themeColor="text1"/>
        </w:rPr>
        <w:t>Dumitru</w:t>
      </w:r>
      <w:proofErr w:type="spellEnd"/>
      <w:r w:rsidRPr="00387646">
        <w:rPr>
          <w:color w:val="000000" w:themeColor="text1"/>
        </w:rPr>
        <w:t xml:space="preserve"> Erhan, Vincent </w:t>
      </w:r>
      <w:proofErr w:type="spellStart"/>
      <w:r w:rsidRPr="00387646">
        <w:rPr>
          <w:color w:val="000000" w:themeColor="text1"/>
        </w:rPr>
        <w:t>Vanhoucke</w:t>
      </w:r>
      <w:proofErr w:type="spellEnd"/>
      <w:r w:rsidRPr="00387646">
        <w:rPr>
          <w:color w:val="000000" w:themeColor="text1"/>
        </w:rPr>
        <w:t xml:space="preserve">, and Andrew </w:t>
      </w:r>
      <w:proofErr w:type="spellStart"/>
      <w:r w:rsidRPr="00387646">
        <w:rPr>
          <w:color w:val="000000" w:themeColor="text1"/>
        </w:rPr>
        <w:t>Rabinovich</w:t>
      </w:r>
      <w:proofErr w:type="spellEnd"/>
      <w:r w:rsidRPr="00387646">
        <w:rPr>
          <w:color w:val="000000" w:themeColor="text1"/>
        </w:rPr>
        <w:t xml:space="preserve">, “Going Deeper with Convolutions,” in </w:t>
      </w:r>
      <w:r w:rsidRPr="00387646">
        <w:rPr>
          <w:i/>
          <w:iCs/>
          <w:color w:val="000000" w:themeColor="text1"/>
          <w:shd w:val="clear" w:color="auto" w:fill="FFFFFF"/>
        </w:rPr>
        <w:t>Computer Vision and Pattern Recognition (CVPR),</w:t>
      </w:r>
      <w:r w:rsidRPr="00387646">
        <w:rPr>
          <w:color w:val="000000" w:themeColor="text1"/>
        </w:rPr>
        <w:t xml:space="preserve"> Boston, USA, 8-10, June 2015, pp. 1-9.</w:t>
      </w:r>
    </w:p>
    <w:p w:rsidR="00664711" w:rsidRPr="00664711" w:rsidRDefault="00664711" w:rsidP="00250751">
      <w:pPr>
        <w:pStyle w:val="References"/>
      </w:pPr>
      <w:proofErr w:type="spellStart"/>
      <w:r w:rsidRPr="00557F07">
        <w:t>Kaiming</w:t>
      </w:r>
      <w:proofErr w:type="spellEnd"/>
      <w:r w:rsidRPr="00557F07">
        <w:t xml:space="preserve"> He, </w:t>
      </w:r>
      <w:proofErr w:type="spellStart"/>
      <w:r w:rsidRPr="00557F07">
        <w:t>Xiangyu</w:t>
      </w:r>
      <w:proofErr w:type="spellEnd"/>
      <w:r w:rsidRPr="00557F07">
        <w:t xml:space="preserve"> Zhang, </w:t>
      </w:r>
      <w:proofErr w:type="spellStart"/>
      <w:r w:rsidRPr="00557F07">
        <w:t>Shaoqing</w:t>
      </w:r>
      <w:proofErr w:type="spellEnd"/>
      <w:r w:rsidRPr="00557F07">
        <w:t xml:space="preserve"> Ren, and Jian Sun, “Deep Residual Learning for Image Recognition,” in </w:t>
      </w:r>
      <w:r w:rsidRPr="00557F07">
        <w:rPr>
          <w:i/>
          <w:iCs/>
          <w:color w:val="000000" w:themeColor="text1"/>
          <w:shd w:val="clear" w:color="auto" w:fill="FFFFFF"/>
        </w:rPr>
        <w:t>Computer Vision and Pattern Recognition (CVPR),</w:t>
      </w:r>
      <w:r w:rsidRPr="00557F07">
        <w:rPr>
          <w:color w:val="000000" w:themeColor="text1"/>
        </w:rPr>
        <w:t xml:space="preserve"> Las Vegas, USA, 26 June – 1 July 2016, pp. 770-778.</w:t>
      </w:r>
    </w:p>
    <w:p w:rsidR="00664711" w:rsidRDefault="00664711" w:rsidP="00250751">
      <w:pPr>
        <w:pStyle w:val="References"/>
      </w:pPr>
      <w:proofErr w:type="spellStart"/>
      <w:r w:rsidRPr="00557F07">
        <w:t>Youngmin</w:t>
      </w:r>
      <w:proofErr w:type="spellEnd"/>
      <w:r w:rsidRPr="00557F07">
        <w:t xml:space="preserve"> Cho and Lawrence K. Saul, “kernel methods for deep learning,” in Advances in </w:t>
      </w:r>
      <w:r w:rsidRPr="00557F07">
        <w:rPr>
          <w:i/>
        </w:rPr>
        <w:t>Neural Information Processing Systems (NIPS)</w:t>
      </w:r>
      <w:r w:rsidRPr="00557F07">
        <w:t>, Vancouver, Canada, 6-11 December 2009, pp. 1-9.</w:t>
      </w:r>
    </w:p>
    <w:p w:rsidR="00664711" w:rsidRPr="00664711" w:rsidRDefault="00664711" w:rsidP="00250751">
      <w:pPr>
        <w:pStyle w:val="References"/>
      </w:pPr>
      <w:r w:rsidRPr="00557F07">
        <w:t xml:space="preserve">Andrew Gordon Wilson, </w:t>
      </w:r>
      <w:proofErr w:type="spellStart"/>
      <w:r w:rsidRPr="00557F07">
        <w:t>Zhiting</w:t>
      </w:r>
      <w:proofErr w:type="spellEnd"/>
      <w:r w:rsidRPr="00557F07">
        <w:t xml:space="preserve"> Hu, Ruslan </w:t>
      </w:r>
      <w:proofErr w:type="spellStart"/>
      <w:r w:rsidRPr="00557F07">
        <w:t>Salakhutdinov</w:t>
      </w:r>
      <w:proofErr w:type="spellEnd"/>
      <w:r w:rsidRPr="00557F07">
        <w:t>, and Eric P. Xing, “Deep Kernel Learning,”</w:t>
      </w:r>
      <w:r w:rsidRPr="00557F07">
        <w:rPr>
          <w:color w:val="000000" w:themeColor="text1"/>
          <w:szCs w:val="24"/>
          <w:shd w:val="clear" w:color="auto" w:fill="FFFFFF"/>
        </w:rPr>
        <w:t xml:space="preserve"> arXiv:1511.02222 [</w:t>
      </w:r>
      <w:proofErr w:type="spellStart"/>
      <w:proofErr w:type="gramStart"/>
      <w:r w:rsidRPr="00557F07">
        <w:rPr>
          <w:color w:val="000000" w:themeColor="text1"/>
          <w:szCs w:val="24"/>
          <w:shd w:val="clear" w:color="auto" w:fill="FFFFFF"/>
        </w:rPr>
        <w:t>cs.LG</w:t>
      </w:r>
      <w:proofErr w:type="spellEnd"/>
      <w:proofErr w:type="gramEnd"/>
      <w:r w:rsidRPr="00557F07">
        <w:rPr>
          <w:color w:val="000000" w:themeColor="text1"/>
          <w:szCs w:val="24"/>
          <w:shd w:val="clear" w:color="auto" w:fill="FFFFFF"/>
        </w:rPr>
        <w:t>], November 2015.</w:t>
      </w:r>
    </w:p>
    <w:p w:rsidR="00664711" w:rsidRDefault="00664711" w:rsidP="00250751">
      <w:pPr>
        <w:pStyle w:val="References"/>
      </w:pPr>
      <w:r w:rsidRPr="00557F07">
        <w:t xml:space="preserve">Julien </w:t>
      </w:r>
      <w:proofErr w:type="spellStart"/>
      <w:r w:rsidRPr="00557F07">
        <w:t>Mairal</w:t>
      </w:r>
      <w:proofErr w:type="spellEnd"/>
      <w:r w:rsidRPr="00557F07">
        <w:t xml:space="preserve">, Piotr </w:t>
      </w:r>
      <w:proofErr w:type="spellStart"/>
      <w:r w:rsidRPr="00557F07">
        <w:t>Koniusz</w:t>
      </w:r>
      <w:proofErr w:type="spellEnd"/>
      <w:r w:rsidRPr="00557F07">
        <w:t xml:space="preserve">, Zaid </w:t>
      </w:r>
      <w:proofErr w:type="spellStart"/>
      <w:r w:rsidRPr="00557F07">
        <w:t>Harchaoui</w:t>
      </w:r>
      <w:proofErr w:type="spellEnd"/>
      <w:r w:rsidRPr="00557F07">
        <w:t xml:space="preserve">, and Cordelia Schmid, “Convolutional Kernel Networks,” in </w:t>
      </w:r>
      <w:r w:rsidRPr="00557F07">
        <w:rPr>
          <w:i/>
        </w:rPr>
        <w:t>Neural Information Processing Systems (NIPS)</w:t>
      </w:r>
      <w:r w:rsidRPr="00557F07">
        <w:t>, Montréal, Canada, 8-13, December 2014, pp. 1-9</w:t>
      </w:r>
    </w:p>
    <w:p w:rsidR="00A523EC" w:rsidRDefault="00664711" w:rsidP="00374BD6">
      <w:pPr>
        <w:pStyle w:val="References"/>
      </w:pPr>
      <w:r w:rsidRPr="00845A7B">
        <w:rPr>
          <w:szCs w:val="24"/>
        </w:rPr>
        <w:t xml:space="preserve">Linh Le, </w:t>
      </w:r>
      <w:proofErr w:type="spellStart"/>
      <w:r w:rsidRPr="00845A7B">
        <w:rPr>
          <w:szCs w:val="24"/>
        </w:rPr>
        <w:t>Jie</w:t>
      </w:r>
      <w:proofErr w:type="spellEnd"/>
      <w:r w:rsidRPr="00845A7B">
        <w:rPr>
          <w:szCs w:val="24"/>
        </w:rPr>
        <w:t xml:space="preserve"> Hao, Ying </w:t>
      </w:r>
      <w:proofErr w:type="spellStart"/>
      <w:r w:rsidRPr="00845A7B">
        <w:rPr>
          <w:szCs w:val="24"/>
        </w:rPr>
        <w:t>Xie</w:t>
      </w:r>
      <w:proofErr w:type="spellEnd"/>
      <w:r w:rsidRPr="00845A7B">
        <w:rPr>
          <w:szCs w:val="24"/>
        </w:rPr>
        <w:t xml:space="preserve">, and Jennifer Priestley, “Deep Kernel: Learning Kernel Function from Data Using Deep Neural Network,” in </w:t>
      </w:r>
      <w:r w:rsidRPr="00187A5D">
        <w:rPr>
          <w:i/>
          <w:szCs w:val="24"/>
        </w:rPr>
        <w:t>International Conference on Big Data Computing Applications and Technologies (BDCAT)</w:t>
      </w:r>
      <w:r w:rsidRPr="00845A7B">
        <w:rPr>
          <w:szCs w:val="24"/>
        </w:rPr>
        <w:t xml:space="preserve">, </w:t>
      </w:r>
      <w:r w:rsidRPr="00845A7B">
        <w:rPr>
          <w:color w:val="000000"/>
          <w:szCs w:val="24"/>
        </w:rPr>
        <w:t>Shanghai, China, 6-9, December</w:t>
      </w:r>
      <w:r>
        <w:rPr>
          <w:color w:val="000000"/>
          <w:szCs w:val="24"/>
        </w:rPr>
        <w:t xml:space="preserve"> 2016</w:t>
      </w:r>
      <w:r w:rsidRPr="00845A7B">
        <w:rPr>
          <w:color w:val="000000"/>
          <w:szCs w:val="24"/>
        </w:rPr>
        <w:t>, pp. 1-7.</w:t>
      </w:r>
    </w:p>
    <w:sectPr w:rsidR="00A523EC" w:rsidSect="004012CB">
      <w:headerReference w:type="default" r:id="rId22"/>
      <w:footerReference w:type="default" r:id="rId23"/>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5A24" w:rsidRDefault="00045A24">
      <w:r>
        <w:separator/>
      </w:r>
    </w:p>
  </w:endnote>
  <w:endnote w:type="continuationSeparator" w:id="0">
    <w:p w:rsidR="00045A24" w:rsidRDefault="00045A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3EC" w:rsidRDefault="004012CB">
    <w:pPr>
      <w:pStyle w:val="ac"/>
      <w:jc w:val="center"/>
      <w:rPr>
        <w:lang w:eastAsia="zh-TW"/>
      </w:rPr>
    </w:pPr>
    <w:r>
      <w:rPr>
        <w:lang w:eastAsia="zh-TW"/>
      </w:rPr>
      <w:fldChar w:fldCharType="begin"/>
    </w:r>
    <w:r>
      <w:rPr>
        <w:lang w:eastAsia="zh-TW"/>
      </w:rPr>
      <w:instrText>PAGE   \* MERGEFORMAT</w:instrText>
    </w:r>
    <w:r>
      <w:rPr>
        <w:lang w:eastAsia="zh-TW"/>
      </w:rPr>
      <w:fldChar w:fldCharType="separate"/>
    </w:r>
    <w:r w:rsidRPr="004012CB">
      <w:rPr>
        <w:lang w:val="zh-TW" w:eastAsia="zh-TW"/>
      </w:rPr>
      <w:t>1</w:t>
    </w:r>
    <w:r>
      <w:rPr>
        <w:lang w:eastAsia="zh-TW"/>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5A24" w:rsidRDefault="00045A24">
      <w:r>
        <w:separator/>
      </w:r>
    </w:p>
  </w:footnote>
  <w:footnote w:type="continuationSeparator" w:id="0">
    <w:p w:rsidR="00045A24" w:rsidRDefault="00045A24">
      <w:r>
        <w:continuationSeparator/>
      </w:r>
    </w:p>
  </w:footnote>
  <w:footnote w:id="1">
    <w:p w:rsidR="000E5D3B" w:rsidRDefault="000E5D3B">
      <w:pPr>
        <w:pStyle w:val="ab"/>
        <w:rPr>
          <w:lang w:eastAsia="zh-TW"/>
        </w:rPr>
      </w:pPr>
      <w:r>
        <w:rPr>
          <w:rStyle w:val="a6"/>
        </w:rPr>
        <w:footnoteRef/>
      </w:r>
      <w:r>
        <w:t xml:space="preserve"> </w:t>
      </w:r>
      <w:r>
        <w:rPr>
          <w:rFonts w:hint="eastAsia"/>
          <w:lang w:eastAsia="zh-TW"/>
        </w:rPr>
        <w:t>T</w:t>
      </w:r>
      <w:r>
        <w:rPr>
          <w:lang w:eastAsia="zh-TW"/>
        </w:rPr>
        <w:t xml:space="preserve">he </w:t>
      </w:r>
      <w:r w:rsidR="005F17AD">
        <w:rPr>
          <w:lang w:eastAsia="zh-TW"/>
        </w:rPr>
        <w:t xml:space="preserve">usage of the regional gaussian model (regional gaussian layer) can be found in the repository: </w:t>
      </w:r>
      <w:r w:rsidR="002C66CE" w:rsidRPr="002C66CE">
        <w:rPr>
          <w:lang w:eastAsia="zh-TW"/>
        </w:rPr>
        <w:t>https://github.com/SunnerLi/Deep-Regional-Gaussian-Machine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3EC" w:rsidRDefault="00A523EC">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pStyle w:val="1"/>
      <w:suff w:val="space"/>
      <w:lvlText w:val="%1."/>
      <w:lvlJc w:val="left"/>
      <w:pPr>
        <w:tabs>
          <w:tab w:val="num" w:pos="0"/>
        </w:tabs>
        <w:ind w:left="432" w:hanging="432"/>
      </w:pPr>
    </w:lvl>
    <w:lvl w:ilvl="1">
      <w:start w:val="1"/>
      <w:numFmt w:val="decimal"/>
      <w:pStyle w:val="2"/>
      <w:suff w:val="space"/>
      <w:lvlText w:val="%1.%2."/>
      <w:lvlJc w:val="left"/>
      <w:pPr>
        <w:tabs>
          <w:tab w:val="num" w:pos="0"/>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bordersDoNotSurroundHeader/>
  <w:bordersDoNotSurroundFooter/>
  <w:proofState w:spelling="clean" w:grammar="clean"/>
  <w:defaultTabStop w:val="202"/>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42D31"/>
    <w:rsid w:val="00045A24"/>
    <w:rsid w:val="00064E09"/>
    <w:rsid w:val="000A31C3"/>
    <w:rsid w:val="000B457D"/>
    <w:rsid w:val="000E111D"/>
    <w:rsid w:val="000E5D3B"/>
    <w:rsid w:val="00101AC1"/>
    <w:rsid w:val="0012271D"/>
    <w:rsid w:val="001A07A8"/>
    <w:rsid w:val="001A4C70"/>
    <w:rsid w:val="001A79D8"/>
    <w:rsid w:val="001D1DD5"/>
    <w:rsid w:val="001E3A85"/>
    <w:rsid w:val="001E5A88"/>
    <w:rsid w:val="001E78C1"/>
    <w:rsid w:val="00250751"/>
    <w:rsid w:val="002664BE"/>
    <w:rsid w:val="002C66CE"/>
    <w:rsid w:val="002D4E3B"/>
    <w:rsid w:val="003007F2"/>
    <w:rsid w:val="003071EA"/>
    <w:rsid w:val="00374BD6"/>
    <w:rsid w:val="00387B37"/>
    <w:rsid w:val="003D276B"/>
    <w:rsid w:val="003E7704"/>
    <w:rsid w:val="004012CB"/>
    <w:rsid w:val="004342DA"/>
    <w:rsid w:val="00465972"/>
    <w:rsid w:val="00470752"/>
    <w:rsid w:val="00494321"/>
    <w:rsid w:val="004A154F"/>
    <w:rsid w:val="004B49B2"/>
    <w:rsid w:val="004C1347"/>
    <w:rsid w:val="004D1852"/>
    <w:rsid w:val="004D379A"/>
    <w:rsid w:val="004E6FA0"/>
    <w:rsid w:val="004F6531"/>
    <w:rsid w:val="005332AE"/>
    <w:rsid w:val="00583296"/>
    <w:rsid w:val="0059605A"/>
    <w:rsid w:val="005F17AD"/>
    <w:rsid w:val="00603C28"/>
    <w:rsid w:val="00606664"/>
    <w:rsid w:val="006233BE"/>
    <w:rsid w:val="0064239D"/>
    <w:rsid w:val="006540E0"/>
    <w:rsid w:val="00664711"/>
    <w:rsid w:val="00687F0F"/>
    <w:rsid w:val="006A1359"/>
    <w:rsid w:val="006C02FD"/>
    <w:rsid w:val="006D1BC5"/>
    <w:rsid w:val="00707DE9"/>
    <w:rsid w:val="00720D07"/>
    <w:rsid w:val="007546BA"/>
    <w:rsid w:val="00764C89"/>
    <w:rsid w:val="00766BE1"/>
    <w:rsid w:val="00787847"/>
    <w:rsid w:val="007B0E68"/>
    <w:rsid w:val="007B6230"/>
    <w:rsid w:val="00857616"/>
    <w:rsid w:val="0086690E"/>
    <w:rsid w:val="008C38D7"/>
    <w:rsid w:val="00903C86"/>
    <w:rsid w:val="0090472C"/>
    <w:rsid w:val="00910022"/>
    <w:rsid w:val="00944C8B"/>
    <w:rsid w:val="00980026"/>
    <w:rsid w:val="009A093E"/>
    <w:rsid w:val="009A22AB"/>
    <w:rsid w:val="009C2EFF"/>
    <w:rsid w:val="00A11E3F"/>
    <w:rsid w:val="00A4587F"/>
    <w:rsid w:val="00A523EC"/>
    <w:rsid w:val="00A63051"/>
    <w:rsid w:val="00A83E72"/>
    <w:rsid w:val="00AA1B10"/>
    <w:rsid w:val="00AA3CA2"/>
    <w:rsid w:val="00AB339D"/>
    <w:rsid w:val="00AD1157"/>
    <w:rsid w:val="00B10484"/>
    <w:rsid w:val="00B142DE"/>
    <w:rsid w:val="00B65664"/>
    <w:rsid w:val="00B670B5"/>
    <w:rsid w:val="00B778DA"/>
    <w:rsid w:val="00BA0A24"/>
    <w:rsid w:val="00BA0B68"/>
    <w:rsid w:val="00BD5336"/>
    <w:rsid w:val="00C33E3D"/>
    <w:rsid w:val="00C345FD"/>
    <w:rsid w:val="00C83217"/>
    <w:rsid w:val="00CC4408"/>
    <w:rsid w:val="00D13659"/>
    <w:rsid w:val="00D34EB3"/>
    <w:rsid w:val="00D461F9"/>
    <w:rsid w:val="00D528AA"/>
    <w:rsid w:val="00D55E02"/>
    <w:rsid w:val="00D77593"/>
    <w:rsid w:val="00D871FE"/>
    <w:rsid w:val="00D95DFC"/>
    <w:rsid w:val="00DC340D"/>
    <w:rsid w:val="00DD0F2E"/>
    <w:rsid w:val="00DD219C"/>
    <w:rsid w:val="00E021B7"/>
    <w:rsid w:val="00E10089"/>
    <w:rsid w:val="00E140DA"/>
    <w:rsid w:val="00E20F87"/>
    <w:rsid w:val="00E22D28"/>
    <w:rsid w:val="00E265B0"/>
    <w:rsid w:val="00E4276C"/>
    <w:rsid w:val="00E61EE9"/>
    <w:rsid w:val="00E67806"/>
    <w:rsid w:val="00E92912"/>
    <w:rsid w:val="00EC2809"/>
    <w:rsid w:val="00F06E03"/>
    <w:rsid w:val="00F374C8"/>
    <w:rsid w:val="00F54EC8"/>
    <w:rsid w:val="00F56AD0"/>
    <w:rsid w:val="00F80AA5"/>
    <w:rsid w:val="00FA794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1C6D66B6"/>
  <w14:defaultImageDpi w14:val="300"/>
  <w15:chartTrackingRefBased/>
  <w15:docId w15:val="{0A85B3CD-285A-4B15-8F31-EB2354648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uppressAutoHyphens/>
      <w:autoSpaceDE w:val="0"/>
    </w:pPr>
    <w:rPr>
      <w:lang w:eastAsia="en-US"/>
    </w:rPr>
  </w:style>
  <w:style w:type="paragraph" w:styleId="1">
    <w:name w:val="heading 1"/>
    <w:basedOn w:val="a"/>
    <w:next w:val="a"/>
    <w:qFormat/>
    <w:pPr>
      <w:keepNext/>
      <w:numPr>
        <w:numId w:val="2"/>
      </w:numPr>
      <w:spacing w:before="240" w:after="80"/>
      <w:outlineLvl w:val="0"/>
    </w:pPr>
  </w:style>
  <w:style w:type="paragraph" w:styleId="2">
    <w:name w:val="heading 2"/>
    <w:basedOn w:val="a"/>
    <w:next w:val="a"/>
    <w:qFormat/>
    <w:pPr>
      <w:keepNext/>
      <w:numPr>
        <w:ilvl w:val="1"/>
        <w:numId w:val="2"/>
      </w:numPr>
      <w:spacing w:before="240" w:after="120"/>
      <w:ind w:left="578" w:hanging="578"/>
      <w:outlineLvl w:val="1"/>
    </w:pPr>
  </w:style>
  <w:style w:type="paragraph" w:styleId="3">
    <w:name w:val="heading 3"/>
    <w:basedOn w:val="a"/>
    <w:next w:val="a"/>
    <w:qFormat/>
    <w:pPr>
      <w:keepNext/>
      <w:numPr>
        <w:ilvl w:val="2"/>
        <w:numId w:val="2"/>
      </w:numPr>
      <w:outlineLvl w:val="2"/>
    </w:pPr>
    <w:rPr>
      <w:i/>
      <w:iCs/>
    </w:rPr>
  </w:style>
  <w:style w:type="paragraph" w:styleId="4">
    <w:name w:val="heading 4"/>
    <w:basedOn w:val="a"/>
    <w:next w:val="a"/>
    <w:qFormat/>
    <w:pPr>
      <w:keepNext/>
      <w:numPr>
        <w:ilvl w:val="3"/>
        <w:numId w:val="2"/>
      </w:numPr>
      <w:spacing w:before="240" w:after="60"/>
      <w:outlineLvl w:val="3"/>
    </w:pPr>
  </w:style>
  <w:style w:type="paragraph" w:styleId="5">
    <w:name w:val="heading 5"/>
    <w:basedOn w:val="a"/>
    <w:next w:val="a"/>
    <w:qFormat/>
    <w:pPr>
      <w:numPr>
        <w:ilvl w:val="4"/>
        <w:numId w:val="2"/>
      </w:numPr>
      <w:spacing w:before="240" w:after="60"/>
      <w:outlineLvl w:val="4"/>
    </w:pPr>
    <w:rPr>
      <w:sz w:val="18"/>
      <w:szCs w:val="18"/>
    </w:rPr>
  </w:style>
  <w:style w:type="paragraph" w:styleId="6">
    <w:name w:val="heading 6"/>
    <w:basedOn w:val="a"/>
    <w:next w:val="a"/>
    <w:qFormat/>
    <w:pPr>
      <w:numPr>
        <w:ilvl w:val="5"/>
        <w:numId w:val="2"/>
      </w:numPr>
      <w:spacing w:before="240" w:after="60"/>
      <w:outlineLvl w:val="5"/>
    </w:pPr>
  </w:style>
  <w:style w:type="paragraph" w:styleId="7">
    <w:name w:val="heading 7"/>
    <w:basedOn w:val="a"/>
    <w:next w:val="a"/>
    <w:qFormat/>
    <w:pPr>
      <w:numPr>
        <w:ilvl w:val="6"/>
        <w:numId w:val="2"/>
      </w:numPr>
      <w:spacing w:before="240" w:after="60"/>
      <w:outlineLvl w:val="6"/>
    </w:pPr>
    <w:rPr>
      <w:sz w:val="16"/>
      <w:szCs w:val="16"/>
    </w:rPr>
  </w:style>
  <w:style w:type="paragraph" w:styleId="8">
    <w:name w:val="heading 8"/>
    <w:basedOn w:val="a"/>
    <w:next w:val="a"/>
    <w:qFormat/>
    <w:pPr>
      <w:numPr>
        <w:ilvl w:val="7"/>
        <w:numId w:val="2"/>
      </w:numPr>
      <w:spacing w:before="240" w:after="60"/>
      <w:outlineLvl w:val="7"/>
    </w:pPr>
  </w:style>
  <w:style w:type="paragraph" w:styleId="9">
    <w:name w:val="heading 9"/>
    <w:basedOn w:val="a"/>
    <w:next w:val="a"/>
    <w:qFormat/>
    <w:pPr>
      <w:numPr>
        <w:ilvl w:val="8"/>
        <w:numId w:val="2"/>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a3">
    <w:name w:val="Hyperlink"/>
  </w:style>
  <w:style w:type="character" w:styleId="a4">
    <w:name w:val="FollowedHyperlink"/>
  </w:style>
  <w:style w:type="character" w:styleId="a5">
    <w:name w:val="page number"/>
    <w:basedOn w:val="a0"/>
  </w:style>
  <w:style w:type="character" w:customStyle="1" w:styleId="Heading1Char">
    <w:name w:val="Heading 1 Char"/>
  </w:style>
  <w:style w:type="character" w:customStyle="1" w:styleId="TextChar">
    <w:name w:val="Text Char"/>
  </w:style>
  <w:style w:type="character" w:styleId="a6">
    <w:name w:val="footnote reference"/>
    <w:rPr>
      <w:vertAlign w:val="superscript"/>
    </w:rPr>
  </w:style>
  <w:style w:type="character" w:styleId="a7">
    <w:name w:val="endnote reference"/>
    <w:rPr>
      <w:vertAlign w:val="superscript"/>
    </w:rPr>
  </w:style>
  <w:style w:type="character" w:customStyle="1" w:styleId="EndnoteCharacters">
    <w:name w:val="Endnote Characters"/>
  </w:style>
  <w:style w:type="paragraph" w:customStyle="1" w:styleId="Heading">
    <w:name w:val="Heading"/>
    <w:basedOn w:val="a"/>
    <w:next w:val="a"/>
    <w:pPr>
      <w:jc w:val="center"/>
    </w:pPr>
  </w:style>
  <w:style w:type="paragraph" w:styleId="a8">
    <w:name w:val="Body Text"/>
    <w:basedOn w:val="a"/>
    <w:pPr>
      <w:spacing w:after="140" w:line="288" w:lineRule="auto"/>
    </w:pPr>
  </w:style>
  <w:style w:type="paragraph" w:styleId="a9">
    <w:name w:val="List"/>
    <w:basedOn w:val="a8"/>
    <w:rPr>
      <w:rFonts w:cs="Mangal"/>
    </w:rPr>
  </w:style>
  <w:style w:type="paragraph" w:styleId="aa">
    <w:name w:val="caption"/>
    <w:basedOn w:val="a"/>
    <w:next w:val="a"/>
    <w:qFormat/>
    <w:rPr>
      <w:b/>
      <w:bCs/>
    </w:rPr>
  </w:style>
  <w:style w:type="paragraph" w:customStyle="1" w:styleId="Index">
    <w:name w:val="Index"/>
    <w:basedOn w:val="a"/>
    <w:pPr>
      <w:suppressLineNumbers/>
    </w:pPr>
    <w:rPr>
      <w:rFonts w:cs="Mangal"/>
    </w:rPr>
  </w:style>
  <w:style w:type="paragraph" w:customStyle="1" w:styleId="Abstract">
    <w:name w:val="Abstract"/>
    <w:basedOn w:val="a"/>
    <w:next w:val="a"/>
    <w:pPr>
      <w:spacing w:before="20"/>
      <w:ind w:firstLine="202"/>
      <w:jc w:val="both"/>
    </w:pPr>
  </w:style>
  <w:style w:type="paragraph" w:customStyle="1" w:styleId="Authors">
    <w:name w:val="Authors"/>
    <w:basedOn w:val="a"/>
    <w:next w:val="a"/>
    <w:pPr>
      <w:spacing w:after="320"/>
      <w:jc w:val="center"/>
    </w:pPr>
    <w:rPr>
      <w:sz w:val="22"/>
      <w:szCs w:val="22"/>
    </w:rPr>
  </w:style>
  <w:style w:type="paragraph" w:styleId="ab">
    <w:name w:val="footnote text"/>
    <w:basedOn w:val="a"/>
    <w:pPr>
      <w:ind w:firstLine="202"/>
      <w:jc w:val="both"/>
    </w:pPr>
    <w:rPr>
      <w:sz w:val="16"/>
      <w:szCs w:val="16"/>
    </w:rPr>
  </w:style>
  <w:style w:type="paragraph" w:customStyle="1" w:styleId="References">
    <w:name w:val="References"/>
    <w:basedOn w:val="a"/>
    <w:pPr>
      <w:numPr>
        <w:numId w:val="3"/>
      </w:numPr>
      <w:jc w:val="both"/>
    </w:pPr>
    <w:rPr>
      <w:sz w:val="18"/>
      <w:szCs w:val="16"/>
    </w:rPr>
  </w:style>
  <w:style w:type="paragraph" w:customStyle="1" w:styleId="IndexTerms">
    <w:name w:val="IndexTerms"/>
    <w:basedOn w:val="a"/>
    <w:next w:val="a"/>
    <w:pPr>
      <w:ind w:firstLine="202"/>
      <w:jc w:val="both"/>
    </w:pPr>
  </w:style>
  <w:style w:type="paragraph" w:styleId="ac">
    <w:name w:val="footer"/>
    <w:basedOn w:val="a"/>
    <w:pPr>
      <w:tabs>
        <w:tab w:val="center" w:pos="4320"/>
        <w:tab w:val="right" w:pos="8640"/>
      </w:tabs>
    </w:pPr>
  </w:style>
  <w:style w:type="paragraph" w:customStyle="1" w:styleId="Text">
    <w:name w:val="Text"/>
    <w:basedOn w:val="a"/>
    <w:pPr>
      <w:widowControl w:val="0"/>
      <w:ind w:firstLine="204"/>
      <w:jc w:val="both"/>
    </w:pPr>
  </w:style>
  <w:style w:type="paragraph" w:customStyle="1" w:styleId="FigureCaption">
    <w:name w:val="Figure Caption"/>
    <w:basedOn w:val="a"/>
    <w:pPr>
      <w:jc w:val="both"/>
    </w:pPr>
    <w:rPr>
      <w:sz w:val="18"/>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d">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paragraph" w:styleId="ae">
    <w:name w:val="Body Text Indent"/>
    <w:basedOn w:val="a"/>
    <w:pPr>
      <w:ind w:left="630" w:hanging="630"/>
    </w:pPr>
    <w:rPr>
      <w:szCs w:val="24"/>
    </w:rPr>
  </w:style>
  <w:style w:type="paragraph" w:customStyle="1" w:styleId="FrameContents">
    <w:name w:val="Frame Contents"/>
    <w:basedOn w:val="a"/>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character" w:styleId="af">
    <w:name w:val="Placeholder Text"/>
    <w:basedOn w:val="a0"/>
    <w:uiPriority w:val="99"/>
    <w:unhideWhenUsed/>
    <w:rsid w:val="00606664"/>
    <w:rPr>
      <w:color w:val="808080"/>
    </w:rPr>
  </w:style>
  <w:style w:type="paragraph" w:styleId="Web">
    <w:name w:val="Normal (Web)"/>
    <w:basedOn w:val="a"/>
    <w:uiPriority w:val="99"/>
    <w:semiHidden/>
    <w:unhideWhenUsed/>
    <w:rsid w:val="004A154F"/>
    <w:pPr>
      <w:suppressAutoHyphens w:val="0"/>
      <w:autoSpaceDE/>
      <w:spacing w:before="100" w:beforeAutospacing="1" w:after="100" w:afterAutospacing="1"/>
    </w:pPr>
    <w:rPr>
      <w:rFonts w:ascii="新細明體" w:hAnsi="新細明體" w:cs="新細明體"/>
      <w:sz w:val="24"/>
      <w:szCs w:val="24"/>
      <w:lang w:eastAsia="zh-TW"/>
    </w:rPr>
  </w:style>
  <w:style w:type="paragraph" w:styleId="af0">
    <w:name w:val="Balloon Text"/>
    <w:basedOn w:val="a"/>
    <w:link w:val="af1"/>
    <w:uiPriority w:val="99"/>
    <w:semiHidden/>
    <w:unhideWhenUsed/>
    <w:rsid w:val="00857616"/>
    <w:rPr>
      <w:rFonts w:asciiTheme="majorHAnsi" w:eastAsiaTheme="majorEastAsia" w:hAnsiTheme="majorHAnsi" w:cstheme="majorBidi"/>
      <w:sz w:val="18"/>
      <w:szCs w:val="18"/>
    </w:rPr>
  </w:style>
  <w:style w:type="character" w:customStyle="1" w:styleId="af1">
    <w:name w:val="註解方塊文字 字元"/>
    <w:basedOn w:val="a0"/>
    <w:link w:val="af0"/>
    <w:uiPriority w:val="99"/>
    <w:semiHidden/>
    <w:rsid w:val="00857616"/>
    <w:rPr>
      <w:rFonts w:asciiTheme="majorHAnsi" w:eastAsiaTheme="majorEastAsia" w:hAnsiTheme="majorHAnsi" w:cstheme="majorBidi"/>
      <w:sz w:val="18"/>
      <w:szCs w:val="18"/>
      <w:lang w:eastAsia="en-US"/>
    </w:rPr>
  </w:style>
  <w:style w:type="character" w:styleId="af2">
    <w:name w:val="annotation reference"/>
    <w:basedOn w:val="a0"/>
    <w:uiPriority w:val="99"/>
    <w:semiHidden/>
    <w:unhideWhenUsed/>
    <w:rsid w:val="00B10484"/>
    <w:rPr>
      <w:sz w:val="18"/>
      <w:szCs w:val="18"/>
    </w:rPr>
  </w:style>
  <w:style w:type="paragraph" w:styleId="af3">
    <w:name w:val="annotation text"/>
    <w:basedOn w:val="a"/>
    <w:link w:val="af4"/>
    <w:uiPriority w:val="99"/>
    <w:semiHidden/>
    <w:unhideWhenUsed/>
    <w:rsid w:val="00B10484"/>
  </w:style>
  <w:style w:type="character" w:customStyle="1" w:styleId="af4">
    <w:name w:val="註解文字 字元"/>
    <w:basedOn w:val="a0"/>
    <w:link w:val="af3"/>
    <w:uiPriority w:val="99"/>
    <w:semiHidden/>
    <w:rsid w:val="00B10484"/>
    <w:rPr>
      <w:lang w:eastAsia="en-US"/>
    </w:rPr>
  </w:style>
  <w:style w:type="paragraph" w:styleId="af5">
    <w:name w:val="annotation subject"/>
    <w:basedOn w:val="af3"/>
    <w:next w:val="af3"/>
    <w:link w:val="af6"/>
    <w:uiPriority w:val="99"/>
    <w:semiHidden/>
    <w:unhideWhenUsed/>
    <w:rsid w:val="00B10484"/>
    <w:rPr>
      <w:b/>
      <w:bCs/>
    </w:rPr>
  </w:style>
  <w:style w:type="character" w:customStyle="1" w:styleId="af6">
    <w:name w:val="註解主旨 字元"/>
    <w:basedOn w:val="af4"/>
    <w:link w:val="af5"/>
    <w:uiPriority w:val="99"/>
    <w:semiHidden/>
    <w:rsid w:val="00B10484"/>
    <w:rPr>
      <w:b/>
      <w:bCs/>
      <w:lang w:eastAsia="en-US"/>
    </w:rPr>
  </w:style>
  <w:style w:type="paragraph" w:styleId="af7">
    <w:name w:val="endnote text"/>
    <w:basedOn w:val="a"/>
    <w:link w:val="af8"/>
    <w:uiPriority w:val="99"/>
    <w:semiHidden/>
    <w:unhideWhenUsed/>
    <w:rsid w:val="00B10484"/>
    <w:pPr>
      <w:snapToGrid w:val="0"/>
    </w:pPr>
  </w:style>
  <w:style w:type="character" w:customStyle="1" w:styleId="af8">
    <w:name w:val="章節附註文字 字元"/>
    <w:basedOn w:val="a0"/>
    <w:link w:val="af7"/>
    <w:uiPriority w:val="99"/>
    <w:semiHidden/>
    <w:rsid w:val="00B10484"/>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5E57B-975E-4A3D-814F-ADC245A0B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5</Pages>
  <Words>2251</Words>
  <Characters>12836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15057</CharactersWithSpaces>
  <SharedDoc>false</SharedDoc>
  <HLinks>
    <vt:vector size="6" baseType="variant">
      <vt:variant>
        <vt:i4>6619256</vt:i4>
      </vt:variant>
      <vt:variant>
        <vt:i4>6</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sunner</cp:lastModifiedBy>
  <cp:revision>98</cp:revision>
  <cp:lastPrinted>2005-10-27T01:47:00Z</cp:lastPrinted>
  <dcterms:created xsi:type="dcterms:W3CDTF">2018-04-06T12:39:00Z</dcterms:created>
  <dcterms:modified xsi:type="dcterms:W3CDTF">2018-04-06T14:15:00Z</dcterms:modified>
</cp:coreProperties>
</file>